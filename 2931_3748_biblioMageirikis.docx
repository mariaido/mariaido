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21327" w:rsidRDefault="00681E03" w:rsidP="00C74733">
      <w:pPr>
        <w:spacing w:line="240" w:lineRule="auto"/>
        <w:rPr>
          <w:rFonts w:ascii="Times New Roman" w:hAnsi="Times New Roman"/>
          <w:b/>
          <w:color w:val="2E74B5"/>
          <w:sz w:val="44"/>
          <w:szCs w:val="46"/>
          <w:lang w:val="en-US"/>
        </w:rPr>
      </w:pPr>
      <w:r>
        <w:rPr>
          <w:noProof/>
          <w:lang w:eastAsia="el-GR"/>
        </w:rPr>
        <w:drawing>
          <wp:anchor distT="0" distB="0" distL="114935" distR="114935" simplePos="0" relativeHeight="251639296" behindDoc="1" locked="0" layoutInCell="1" allowOverlap="1">
            <wp:simplePos x="0" y="0"/>
            <wp:positionH relativeFrom="column">
              <wp:posOffset>-866775</wp:posOffset>
            </wp:positionH>
            <wp:positionV relativeFrom="paragraph">
              <wp:posOffset>-737235</wp:posOffset>
            </wp:positionV>
            <wp:extent cx="2304415" cy="25673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4415" cy="2567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21327" w:rsidRDefault="00681E03" w:rsidP="00C74733">
      <w:pPr>
        <w:spacing w:line="240" w:lineRule="auto"/>
        <w:rPr>
          <w:rFonts w:ascii="Times New Roman" w:hAnsi="Times New Roman"/>
          <w:color w:val="2E74B5"/>
          <w:sz w:val="40"/>
          <w:szCs w:val="40"/>
        </w:rPr>
      </w:pPr>
      <w:r>
        <w:rPr>
          <w:rFonts w:ascii="Times New Roman" w:hAnsi="Times New Roman"/>
          <w:b/>
          <w:color w:val="2E74B5"/>
          <w:sz w:val="48"/>
          <w:szCs w:val="46"/>
        </w:rPr>
        <w:t>ΤΕΙ Κεντρικής Μακεδονίας</w:t>
      </w:r>
    </w:p>
    <w:p w:rsidR="00321327" w:rsidRDefault="00681E03" w:rsidP="00C74733">
      <w:pPr>
        <w:spacing w:line="240" w:lineRule="auto"/>
        <w:rPr>
          <w:rFonts w:ascii="Times New Roman" w:hAnsi="Times New Roman"/>
          <w:sz w:val="26"/>
          <w:szCs w:val="26"/>
        </w:rPr>
      </w:pPr>
      <w:r>
        <w:rPr>
          <w:rFonts w:ascii="Times New Roman" w:hAnsi="Times New Roman"/>
          <w:color w:val="2E74B5"/>
          <w:sz w:val="40"/>
          <w:szCs w:val="40"/>
        </w:rPr>
        <w:t>Τμήμα Μηχανικών Πληροφορικής</w:t>
      </w:r>
    </w:p>
    <w:p w:rsidR="00321327" w:rsidRDefault="00321327" w:rsidP="00C74733">
      <w:pPr>
        <w:spacing w:line="240" w:lineRule="auto"/>
        <w:rPr>
          <w:rFonts w:ascii="Times New Roman" w:hAnsi="Times New Roman"/>
          <w:sz w:val="26"/>
          <w:szCs w:val="26"/>
        </w:rPr>
      </w:pPr>
    </w:p>
    <w:p w:rsidR="00321327" w:rsidRDefault="00321327" w:rsidP="00C74733">
      <w:pPr>
        <w:spacing w:line="240" w:lineRule="auto"/>
        <w:rPr>
          <w:rFonts w:ascii="Times New Roman" w:hAnsi="Times New Roman"/>
          <w:sz w:val="26"/>
          <w:szCs w:val="26"/>
        </w:rPr>
      </w:pPr>
    </w:p>
    <w:p w:rsidR="00321327" w:rsidRDefault="00321327" w:rsidP="00C74733">
      <w:pPr>
        <w:spacing w:line="240" w:lineRule="auto"/>
        <w:rPr>
          <w:rFonts w:ascii="Times New Roman" w:hAnsi="Times New Roman"/>
          <w:sz w:val="26"/>
          <w:szCs w:val="26"/>
        </w:rPr>
      </w:pPr>
    </w:p>
    <w:p w:rsidR="00321327" w:rsidRDefault="00321327" w:rsidP="00C74733">
      <w:pPr>
        <w:spacing w:line="240" w:lineRule="auto"/>
        <w:rPr>
          <w:rFonts w:ascii="Times New Roman" w:hAnsi="Times New Roman"/>
          <w:sz w:val="26"/>
          <w:szCs w:val="26"/>
        </w:rPr>
      </w:pPr>
    </w:p>
    <w:p w:rsidR="00C74733" w:rsidRDefault="00C74733" w:rsidP="00C74733">
      <w:pPr>
        <w:spacing w:line="240" w:lineRule="auto"/>
        <w:jc w:val="center"/>
        <w:rPr>
          <w:rFonts w:ascii="Times New Roman" w:hAnsi="Times New Roman"/>
          <w:b/>
          <w:color w:val="2E74B5"/>
          <w:sz w:val="52"/>
          <w:szCs w:val="38"/>
        </w:rPr>
      </w:pPr>
    </w:p>
    <w:p w:rsidR="00C74733" w:rsidRDefault="00C74733" w:rsidP="00C74733">
      <w:pPr>
        <w:spacing w:line="240" w:lineRule="auto"/>
        <w:jc w:val="center"/>
        <w:rPr>
          <w:rFonts w:ascii="Times New Roman" w:hAnsi="Times New Roman"/>
          <w:b/>
          <w:color w:val="2E74B5"/>
          <w:sz w:val="52"/>
          <w:szCs w:val="38"/>
        </w:rPr>
      </w:pPr>
    </w:p>
    <w:p w:rsidR="00321327" w:rsidRDefault="00681E03" w:rsidP="00C74733">
      <w:pPr>
        <w:spacing w:line="240" w:lineRule="auto"/>
        <w:jc w:val="center"/>
        <w:rPr>
          <w:rFonts w:ascii="Times New Roman" w:hAnsi="Times New Roman"/>
          <w:sz w:val="26"/>
          <w:szCs w:val="26"/>
        </w:rPr>
      </w:pPr>
      <w:r>
        <w:rPr>
          <w:rFonts w:ascii="Times New Roman" w:hAnsi="Times New Roman"/>
          <w:b/>
          <w:color w:val="2E74B5"/>
          <w:sz w:val="52"/>
          <w:szCs w:val="38"/>
        </w:rPr>
        <w:t>Προγραμματιστικές Εφαρμογές στο Διαδίκτυο (</w:t>
      </w:r>
      <w:r>
        <w:rPr>
          <w:rFonts w:ascii="Times New Roman" w:hAnsi="Times New Roman"/>
          <w:b/>
          <w:color w:val="2E74B5"/>
          <w:sz w:val="52"/>
          <w:szCs w:val="38"/>
          <w:lang w:val="en-US"/>
        </w:rPr>
        <w:t>E</w:t>
      </w:r>
      <w:r>
        <w:rPr>
          <w:rFonts w:ascii="Times New Roman" w:hAnsi="Times New Roman"/>
          <w:b/>
          <w:color w:val="2E74B5"/>
          <w:sz w:val="52"/>
          <w:szCs w:val="38"/>
        </w:rPr>
        <w:t>)</w:t>
      </w:r>
    </w:p>
    <w:p w:rsidR="00321327" w:rsidRDefault="00321327" w:rsidP="00C74733">
      <w:pPr>
        <w:spacing w:line="240" w:lineRule="auto"/>
        <w:jc w:val="center"/>
        <w:rPr>
          <w:rFonts w:ascii="Times New Roman" w:hAnsi="Times New Roman"/>
          <w:sz w:val="26"/>
          <w:szCs w:val="26"/>
        </w:rPr>
      </w:pPr>
    </w:p>
    <w:p w:rsidR="00321327" w:rsidRDefault="00321327" w:rsidP="00C74733">
      <w:pPr>
        <w:spacing w:line="240" w:lineRule="auto"/>
        <w:jc w:val="center"/>
        <w:rPr>
          <w:rFonts w:ascii="Times New Roman" w:hAnsi="Times New Roman"/>
          <w:sz w:val="26"/>
          <w:szCs w:val="26"/>
        </w:rPr>
      </w:pPr>
    </w:p>
    <w:p w:rsidR="00321327" w:rsidRDefault="00681E03" w:rsidP="00C74733">
      <w:pPr>
        <w:spacing w:line="240" w:lineRule="auto"/>
        <w:jc w:val="center"/>
        <w:rPr>
          <w:rFonts w:ascii="Times New Roman" w:hAnsi="Times New Roman"/>
          <w:i/>
          <w:color w:val="5B9BD5"/>
          <w:sz w:val="52"/>
          <w:szCs w:val="38"/>
        </w:rPr>
      </w:pPr>
      <w:r>
        <w:rPr>
          <w:rFonts w:ascii="Times New Roman" w:hAnsi="Times New Roman"/>
          <w:b/>
          <w:color w:val="2E74B5"/>
          <w:sz w:val="52"/>
          <w:szCs w:val="38"/>
          <w:lang w:val="en-US"/>
        </w:rPr>
        <w:t>PROJECT</w:t>
      </w:r>
    </w:p>
    <w:p w:rsidR="00321327" w:rsidRDefault="00681E03" w:rsidP="00C74733">
      <w:pPr>
        <w:spacing w:line="240" w:lineRule="auto"/>
        <w:jc w:val="center"/>
        <w:rPr>
          <w:rFonts w:ascii="Times New Roman" w:hAnsi="Times New Roman"/>
          <w:sz w:val="26"/>
          <w:szCs w:val="26"/>
        </w:rPr>
      </w:pPr>
      <w:r>
        <w:rPr>
          <w:rFonts w:ascii="Times New Roman" w:hAnsi="Times New Roman"/>
          <w:i/>
          <w:color w:val="5B9BD5"/>
          <w:sz w:val="52"/>
          <w:szCs w:val="38"/>
        </w:rPr>
        <w:t>«Βιβλίο Μαγειρικής»</w:t>
      </w:r>
    </w:p>
    <w:p w:rsidR="00321327" w:rsidRDefault="00321327" w:rsidP="00C74733">
      <w:pPr>
        <w:spacing w:line="240" w:lineRule="auto"/>
        <w:rPr>
          <w:rFonts w:ascii="Times New Roman" w:hAnsi="Times New Roman"/>
          <w:sz w:val="26"/>
          <w:szCs w:val="26"/>
        </w:rPr>
      </w:pPr>
    </w:p>
    <w:p w:rsidR="00321327" w:rsidRDefault="00321327" w:rsidP="00C74733">
      <w:pPr>
        <w:spacing w:line="240" w:lineRule="auto"/>
        <w:rPr>
          <w:rFonts w:ascii="Times New Roman" w:hAnsi="Times New Roman"/>
          <w:sz w:val="26"/>
          <w:szCs w:val="26"/>
        </w:rPr>
      </w:pPr>
    </w:p>
    <w:p w:rsidR="00321327" w:rsidRDefault="00321327" w:rsidP="00C74733">
      <w:pPr>
        <w:spacing w:line="240" w:lineRule="auto"/>
        <w:jc w:val="center"/>
        <w:rPr>
          <w:rFonts w:ascii="Times New Roman" w:hAnsi="Times New Roman"/>
          <w:sz w:val="28"/>
          <w:szCs w:val="26"/>
        </w:rPr>
      </w:pPr>
    </w:p>
    <w:p w:rsidR="00321327" w:rsidRDefault="00681E03" w:rsidP="00C74733">
      <w:pPr>
        <w:spacing w:line="240" w:lineRule="auto"/>
        <w:jc w:val="right"/>
        <w:rPr>
          <w:rFonts w:ascii="Times New Roman" w:hAnsi="Times New Roman"/>
          <w:color w:val="5B9BD5"/>
          <w:sz w:val="36"/>
          <w:szCs w:val="30"/>
        </w:rPr>
      </w:pPr>
      <w:r>
        <w:rPr>
          <w:rFonts w:ascii="Times New Roman" w:hAnsi="Times New Roman"/>
          <w:color w:val="5B9BD5"/>
          <w:sz w:val="36"/>
          <w:szCs w:val="30"/>
        </w:rPr>
        <w:t xml:space="preserve">Αηδονίδου Μαρία </w:t>
      </w:r>
      <w:r>
        <w:rPr>
          <w:rFonts w:ascii="Times New Roman" w:hAnsi="Times New Roman"/>
          <w:color w:val="5B9BD5"/>
          <w:sz w:val="36"/>
          <w:szCs w:val="30"/>
          <w:lang w:val="en-US"/>
        </w:rPr>
        <w:t>AEM</w:t>
      </w:r>
      <w:r>
        <w:rPr>
          <w:rFonts w:ascii="Times New Roman" w:hAnsi="Times New Roman"/>
          <w:color w:val="5B9BD5"/>
          <w:sz w:val="36"/>
          <w:szCs w:val="30"/>
        </w:rPr>
        <w:t>: 3748</w:t>
      </w:r>
    </w:p>
    <w:p w:rsidR="00C74733" w:rsidRDefault="00681E03" w:rsidP="00C74733">
      <w:pPr>
        <w:spacing w:line="240" w:lineRule="auto"/>
        <w:jc w:val="right"/>
        <w:rPr>
          <w:rFonts w:ascii="Times New Roman" w:hAnsi="Times New Roman"/>
          <w:color w:val="5B9BD5"/>
          <w:sz w:val="36"/>
          <w:szCs w:val="30"/>
        </w:rPr>
      </w:pPr>
      <w:r>
        <w:rPr>
          <w:rFonts w:ascii="Times New Roman" w:hAnsi="Times New Roman"/>
          <w:color w:val="5B9BD5"/>
          <w:sz w:val="36"/>
          <w:szCs w:val="30"/>
        </w:rPr>
        <w:t xml:space="preserve">Ματεντζίδης Γεώργιος </w:t>
      </w:r>
      <w:r>
        <w:rPr>
          <w:rFonts w:ascii="Times New Roman" w:hAnsi="Times New Roman"/>
          <w:color w:val="5B9BD5"/>
          <w:sz w:val="36"/>
          <w:szCs w:val="30"/>
          <w:lang w:val="en-US"/>
        </w:rPr>
        <w:t>AEM</w:t>
      </w:r>
      <w:r>
        <w:rPr>
          <w:rFonts w:ascii="Times New Roman" w:hAnsi="Times New Roman"/>
          <w:color w:val="5B9BD5"/>
          <w:sz w:val="36"/>
          <w:szCs w:val="30"/>
        </w:rPr>
        <w:t>: 2931</w:t>
      </w:r>
    </w:p>
    <w:p w:rsidR="00C74733" w:rsidRDefault="00C74733" w:rsidP="00C74733">
      <w:pPr>
        <w:spacing w:line="240" w:lineRule="auto"/>
        <w:jc w:val="right"/>
        <w:rPr>
          <w:rFonts w:ascii="Times New Roman" w:hAnsi="Times New Roman"/>
          <w:color w:val="5B9BD5"/>
          <w:sz w:val="36"/>
          <w:szCs w:val="30"/>
        </w:rPr>
      </w:pPr>
    </w:p>
    <w:p w:rsidR="00C74733" w:rsidRDefault="00C74733" w:rsidP="00C74733">
      <w:pPr>
        <w:spacing w:line="240" w:lineRule="auto"/>
        <w:jc w:val="center"/>
        <w:rPr>
          <w:rFonts w:ascii="Times New Roman" w:hAnsi="Times New Roman"/>
          <w:color w:val="5B9BD5"/>
          <w:sz w:val="36"/>
          <w:szCs w:val="30"/>
        </w:rPr>
      </w:pPr>
    </w:p>
    <w:p w:rsidR="00C74733" w:rsidRDefault="00C74733" w:rsidP="00C74733">
      <w:pPr>
        <w:spacing w:line="240" w:lineRule="auto"/>
        <w:jc w:val="center"/>
        <w:rPr>
          <w:rFonts w:ascii="Times New Roman" w:hAnsi="Times New Roman"/>
          <w:color w:val="5B9BD5"/>
          <w:sz w:val="36"/>
          <w:szCs w:val="30"/>
        </w:rPr>
      </w:pPr>
    </w:p>
    <w:p w:rsidR="00C74733" w:rsidRPr="00C74733" w:rsidRDefault="00681E03" w:rsidP="00C74733">
      <w:pPr>
        <w:spacing w:line="240" w:lineRule="auto"/>
        <w:jc w:val="center"/>
        <w:rPr>
          <w:rFonts w:ascii="Times New Roman" w:hAnsi="Times New Roman"/>
          <w:i/>
          <w:color w:val="5B9BD5"/>
          <w:sz w:val="28"/>
          <w:szCs w:val="26"/>
        </w:rPr>
      </w:pPr>
      <w:r>
        <w:rPr>
          <w:rFonts w:ascii="Times New Roman" w:hAnsi="Times New Roman"/>
          <w:i/>
          <w:color w:val="5B9BD5"/>
          <w:sz w:val="28"/>
          <w:szCs w:val="26"/>
        </w:rPr>
        <w:t>Σέρρες, 7/1/2017</w:t>
      </w:r>
    </w:p>
    <w:p w:rsidR="006B5995" w:rsidRDefault="006B5995" w:rsidP="00C74733">
      <w:pPr>
        <w:spacing w:line="240" w:lineRule="auto"/>
        <w:rPr>
          <w:rFonts w:ascii="Times New Roman" w:hAnsi="Times New Roman"/>
          <w:sz w:val="24"/>
          <w:szCs w:val="24"/>
        </w:rPr>
      </w:pPr>
    </w:p>
    <w:p w:rsidR="00637283" w:rsidRDefault="00681E03" w:rsidP="00C74733">
      <w:pPr>
        <w:spacing w:line="240" w:lineRule="auto"/>
        <w:rPr>
          <w:rFonts w:ascii="Times New Roman" w:hAnsi="Times New Roman"/>
          <w:sz w:val="24"/>
          <w:szCs w:val="24"/>
        </w:rPr>
      </w:pPr>
      <w:r>
        <w:rPr>
          <w:rFonts w:ascii="Times New Roman" w:hAnsi="Times New Roman"/>
          <w:sz w:val="24"/>
          <w:szCs w:val="24"/>
        </w:rPr>
        <w:t xml:space="preserve">Το </w:t>
      </w:r>
      <w:r>
        <w:rPr>
          <w:rFonts w:ascii="Times New Roman" w:hAnsi="Times New Roman"/>
          <w:sz w:val="24"/>
          <w:szCs w:val="24"/>
          <w:lang w:val="en-US"/>
        </w:rPr>
        <w:t>project</w:t>
      </w:r>
      <w:r>
        <w:rPr>
          <w:rFonts w:ascii="Times New Roman" w:hAnsi="Times New Roman"/>
          <w:sz w:val="24"/>
          <w:szCs w:val="24"/>
        </w:rPr>
        <w:t xml:space="preserve"> αυτό ονομάζεται </w:t>
      </w:r>
      <w:r w:rsidRPr="00C74733">
        <w:rPr>
          <w:rFonts w:ascii="Times New Roman" w:hAnsi="Times New Roman"/>
          <w:b/>
          <w:sz w:val="24"/>
          <w:szCs w:val="24"/>
        </w:rPr>
        <w:t>«Βιβλίο Μαγειρικής»</w:t>
      </w:r>
      <w:r>
        <w:rPr>
          <w:rFonts w:ascii="Times New Roman" w:hAnsi="Times New Roman"/>
          <w:sz w:val="24"/>
          <w:szCs w:val="24"/>
        </w:rPr>
        <w:t xml:space="preserve"> και</w:t>
      </w:r>
      <w:r w:rsidR="00637283" w:rsidRPr="00637283">
        <w:rPr>
          <w:rFonts w:ascii="Times New Roman" w:hAnsi="Times New Roman"/>
          <w:sz w:val="24"/>
          <w:szCs w:val="24"/>
        </w:rPr>
        <w:t xml:space="preserve"> </w:t>
      </w:r>
      <w:r w:rsidR="00637283">
        <w:rPr>
          <w:rFonts w:ascii="Times New Roman" w:hAnsi="Times New Roman"/>
          <w:sz w:val="24"/>
          <w:szCs w:val="24"/>
        </w:rPr>
        <w:t>οι πίνακες που χρησιμοποιήθηκαν στην βάση έχουν την παρακάτω δομή:</w:t>
      </w:r>
    </w:p>
    <w:p w:rsidR="006B5995" w:rsidRDefault="006B5995" w:rsidP="00C74733">
      <w:pPr>
        <w:spacing w:line="240" w:lineRule="auto"/>
        <w:rPr>
          <w:rFonts w:ascii="Times New Roman" w:hAnsi="Times New Roman"/>
          <w:sz w:val="24"/>
          <w:szCs w:val="24"/>
        </w:rPr>
      </w:pPr>
    </w:p>
    <w:p w:rsidR="00637283" w:rsidRPr="00637283" w:rsidRDefault="00637283" w:rsidP="00637283">
      <w:pPr>
        <w:pStyle w:val="a9"/>
        <w:numPr>
          <w:ilvl w:val="0"/>
          <w:numId w:val="4"/>
        </w:numPr>
        <w:spacing w:line="240" w:lineRule="auto"/>
        <w:rPr>
          <w:rFonts w:ascii="Times New Roman" w:hAnsi="Times New Roman"/>
          <w:sz w:val="24"/>
          <w:szCs w:val="24"/>
        </w:rPr>
      </w:pPr>
      <w:r>
        <w:rPr>
          <w:rFonts w:ascii="Times New Roman" w:hAnsi="Times New Roman"/>
          <w:sz w:val="24"/>
          <w:szCs w:val="24"/>
        </w:rPr>
        <w:t xml:space="preserve">Πίνακας </w:t>
      </w:r>
      <w:r w:rsidRPr="00637283">
        <w:rPr>
          <w:rFonts w:ascii="Times New Roman" w:hAnsi="Times New Roman"/>
          <w:b/>
          <w:sz w:val="24"/>
          <w:szCs w:val="24"/>
          <w:lang w:val="en-US"/>
        </w:rPr>
        <w:t>users</w:t>
      </w:r>
    </w:p>
    <w:p w:rsidR="00637283" w:rsidRDefault="006B5995" w:rsidP="00637283">
      <w:pPr>
        <w:spacing w:line="240" w:lineRule="auto"/>
        <w:rPr>
          <w:rFonts w:ascii="Times New Roman" w:hAnsi="Times New Roman"/>
          <w:sz w:val="24"/>
          <w:szCs w:val="24"/>
        </w:rPr>
      </w:pPr>
      <w:r>
        <w:rPr>
          <w:noProof/>
          <w:lang w:eastAsia="el-GR"/>
        </w:rPr>
        <w:drawing>
          <wp:inline distT="0" distB="0" distL="0" distR="0" wp14:anchorId="2C00A8C2" wp14:editId="0FA03EDD">
            <wp:extent cx="5219700" cy="1200150"/>
            <wp:effectExtent l="0" t="0" r="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9700" cy="1200150"/>
                    </a:xfrm>
                    <a:prstGeom prst="rect">
                      <a:avLst/>
                    </a:prstGeom>
                  </pic:spPr>
                </pic:pic>
              </a:graphicData>
            </a:graphic>
          </wp:inline>
        </w:drawing>
      </w:r>
    </w:p>
    <w:p w:rsidR="006B5995" w:rsidRPr="00637283" w:rsidRDefault="006B5995" w:rsidP="00637283">
      <w:pPr>
        <w:spacing w:line="240" w:lineRule="auto"/>
        <w:rPr>
          <w:rFonts w:ascii="Times New Roman" w:hAnsi="Times New Roman"/>
          <w:sz w:val="24"/>
          <w:szCs w:val="24"/>
        </w:rPr>
      </w:pPr>
    </w:p>
    <w:p w:rsidR="006B5995" w:rsidRPr="006B5995" w:rsidRDefault="00637283" w:rsidP="006B5995">
      <w:pPr>
        <w:pStyle w:val="a9"/>
        <w:numPr>
          <w:ilvl w:val="0"/>
          <w:numId w:val="4"/>
        </w:numPr>
        <w:spacing w:line="240" w:lineRule="auto"/>
        <w:rPr>
          <w:rFonts w:ascii="Times New Roman" w:hAnsi="Times New Roman"/>
          <w:sz w:val="24"/>
          <w:szCs w:val="24"/>
        </w:rPr>
      </w:pPr>
      <w:r w:rsidRPr="006B5995">
        <w:rPr>
          <w:rFonts w:ascii="Times New Roman" w:hAnsi="Times New Roman"/>
          <w:sz w:val="24"/>
          <w:szCs w:val="24"/>
        </w:rPr>
        <w:t xml:space="preserve">Πίνακας </w:t>
      </w:r>
      <w:r w:rsidR="006B5995" w:rsidRPr="006B5995">
        <w:rPr>
          <w:rFonts w:ascii="Times New Roman" w:hAnsi="Times New Roman"/>
          <w:b/>
          <w:sz w:val="24"/>
          <w:szCs w:val="24"/>
          <w:lang w:val="en-US"/>
        </w:rPr>
        <w:t>materials</w:t>
      </w:r>
    </w:p>
    <w:p w:rsidR="006B5995" w:rsidRDefault="006B5995" w:rsidP="006B5995">
      <w:pPr>
        <w:spacing w:line="240" w:lineRule="auto"/>
        <w:rPr>
          <w:rFonts w:ascii="Times New Roman" w:hAnsi="Times New Roman"/>
          <w:sz w:val="24"/>
          <w:szCs w:val="24"/>
        </w:rPr>
      </w:pPr>
      <w:r>
        <w:rPr>
          <w:noProof/>
          <w:lang w:eastAsia="el-GR"/>
        </w:rPr>
        <w:drawing>
          <wp:inline distT="0" distB="0" distL="0" distR="0" wp14:anchorId="7FDFC3B2" wp14:editId="466388F6">
            <wp:extent cx="5274310" cy="1311910"/>
            <wp:effectExtent l="0" t="0" r="2540" b="254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11910"/>
                    </a:xfrm>
                    <a:prstGeom prst="rect">
                      <a:avLst/>
                    </a:prstGeom>
                  </pic:spPr>
                </pic:pic>
              </a:graphicData>
            </a:graphic>
          </wp:inline>
        </w:drawing>
      </w:r>
    </w:p>
    <w:p w:rsidR="006B5995" w:rsidRPr="00637283" w:rsidRDefault="006B5995" w:rsidP="006B5995">
      <w:pPr>
        <w:pStyle w:val="a9"/>
        <w:numPr>
          <w:ilvl w:val="0"/>
          <w:numId w:val="4"/>
        </w:numPr>
        <w:spacing w:line="240" w:lineRule="auto"/>
        <w:rPr>
          <w:rFonts w:ascii="Times New Roman" w:hAnsi="Times New Roman"/>
          <w:sz w:val="24"/>
          <w:szCs w:val="24"/>
        </w:rPr>
      </w:pPr>
      <w:r>
        <w:rPr>
          <w:rFonts w:ascii="Times New Roman" w:hAnsi="Times New Roman"/>
          <w:sz w:val="24"/>
          <w:szCs w:val="24"/>
        </w:rPr>
        <w:t xml:space="preserve">Πίνακας </w:t>
      </w:r>
      <w:r w:rsidRPr="006B5995">
        <w:rPr>
          <w:rFonts w:ascii="Times New Roman" w:hAnsi="Times New Roman"/>
          <w:b/>
          <w:sz w:val="24"/>
          <w:szCs w:val="24"/>
          <w:lang w:val="en-US"/>
        </w:rPr>
        <w:t>recipes</w:t>
      </w:r>
    </w:p>
    <w:p w:rsidR="006B5995" w:rsidRPr="006B5995" w:rsidRDefault="006B5995" w:rsidP="006B5995">
      <w:pPr>
        <w:spacing w:line="240" w:lineRule="auto"/>
        <w:rPr>
          <w:rFonts w:ascii="Times New Roman" w:hAnsi="Times New Roman"/>
          <w:sz w:val="24"/>
          <w:szCs w:val="24"/>
        </w:rPr>
      </w:pPr>
    </w:p>
    <w:p w:rsidR="006B5995" w:rsidRDefault="006B5995" w:rsidP="00C74733">
      <w:pPr>
        <w:spacing w:line="240" w:lineRule="auto"/>
        <w:rPr>
          <w:rFonts w:ascii="Times New Roman" w:hAnsi="Times New Roman"/>
          <w:sz w:val="24"/>
          <w:szCs w:val="24"/>
        </w:rPr>
      </w:pPr>
      <w:r>
        <w:rPr>
          <w:noProof/>
          <w:lang w:eastAsia="el-GR"/>
        </w:rPr>
        <w:lastRenderedPageBreak/>
        <w:drawing>
          <wp:inline distT="0" distB="0" distL="0" distR="0" wp14:anchorId="04B14F51" wp14:editId="48297D68">
            <wp:extent cx="5273675" cy="4306186"/>
            <wp:effectExtent l="0" t="0" r="3175"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5349" cy="4315719"/>
                    </a:xfrm>
                    <a:prstGeom prst="rect">
                      <a:avLst/>
                    </a:prstGeom>
                  </pic:spPr>
                </pic:pic>
              </a:graphicData>
            </a:graphic>
          </wp:inline>
        </w:drawing>
      </w:r>
      <w:r>
        <w:rPr>
          <w:noProof/>
          <w:lang w:eastAsia="el-GR"/>
        </w:rPr>
        <w:drawing>
          <wp:inline distT="0" distB="0" distL="0" distR="0" wp14:anchorId="10A21B48" wp14:editId="2692E4AF">
            <wp:extent cx="5273036" cy="4390213"/>
            <wp:effectExtent l="0" t="0" r="4445"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8775" cy="4403317"/>
                    </a:xfrm>
                    <a:prstGeom prst="rect">
                      <a:avLst/>
                    </a:prstGeom>
                  </pic:spPr>
                </pic:pic>
              </a:graphicData>
            </a:graphic>
          </wp:inline>
        </w:drawing>
      </w:r>
    </w:p>
    <w:p w:rsidR="00C74733" w:rsidRDefault="00637283" w:rsidP="00C74733">
      <w:pPr>
        <w:spacing w:line="240" w:lineRule="auto"/>
        <w:rPr>
          <w:rFonts w:ascii="Times New Roman" w:hAnsi="Times New Roman"/>
          <w:sz w:val="24"/>
          <w:szCs w:val="24"/>
        </w:rPr>
      </w:pPr>
      <w:r>
        <w:rPr>
          <w:rFonts w:ascii="Times New Roman" w:hAnsi="Times New Roman"/>
          <w:sz w:val="24"/>
          <w:szCs w:val="24"/>
        </w:rPr>
        <w:lastRenderedPageBreak/>
        <w:t>Η</w:t>
      </w:r>
      <w:r w:rsidR="00681E03">
        <w:rPr>
          <w:rFonts w:ascii="Times New Roman" w:hAnsi="Times New Roman"/>
          <w:sz w:val="24"/>
          <w:szCs w:val="24"/>
        </w:rPr>
        <w:t xml:space="preserve"> περιήγηση στην ιστοσελίδα ξεκινά με την καρτέλα </w:t>
      </w:r>
      <w:r w:rsidR="00681E03" w:rsidRPr="00C74733">
        <w:rPr>
          <w:rFonts w:ascii="Times New Roman" w:hAnsi="Times New Roman"/>
          <w:b/>
          <w:sz w:val="24"/>
          <w:szCs w:val="24"/>
          <w:lang w:val="en-US"/>
        </w:rPr>
        <w:t>login</w:t>
      </w:r>
      <w:r w:rsidR="00681E03">
        <w:rPr>
          <w:rFonts w:ascii="Times New Roman" w:hAnsi="Times New Roman"/>
          <w:sz w:val="24"/>
          <w:szCs w:val="24"/>
        </w:rPr>
        <w:t>,</w:t>
      </w:r>
    </w:p>
    <w:p w:rsidR="00C74733" w:rsidRDefault="00C74733" w:rsidP="00C74733">
      <w:pPr>
        <w:spacing w:line="240" w:lineRule="auto"/>
        <w:rPr>
          <w:rFonts w:ascii="Times New Roman" w:hAnsi="Times New Roman"/>
          <w:sz w:val="24"/>
          <w:szCs w:val="24"/>
        </w:rPr>
      </w:pPr>
    </w:p>
    <w:p w:rsidR="00C74733" w:rsidRDefault="00C74733" w:rsidP="00C74733">
      <w:pPr>
        <w:spacing w:line="240" w:lineRule="auto"/>
        <w:rPr>
          <w:rFonts w:ascii="Times New Roman" w:hAnsi="Times New Roman"/>
          <w:sz w:val="24"/>
          <w:szCs w:val="24"/>
        </w:rPr>
      </w:pPr>
      <w:r w:rsidRPr="00AE7ECB">
        <w:rPr>
          <w:noProof/>
          <w:lang w:eastAsia="el-GR"/>
        </w:rPr>
        <w:drawing>
          <wp:inline distT="0" distB="0" distL="0" distR="0">
            <wp:extent cx="5274310" cy="1679171"/>
            <wp:effectExtent l="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679171"/>
                    </a:xfrm>
                    <a:prstGeom prst="rect">
                      <a:avLst/>
                    </a:prstGeom>
                    <a:noFill/>
                    <a:ln>
                      <a:noFill/>
                    </a:ln>
                  </pic:spPr>
                </pic:pic>
              </a:graphicData>
            </a:graphic>
          </wp:inline>
        </w:drawing>
      </w:r>
    </w:p>
    <w:p w:rsidR="00C74733" w:rsidRDefault="00C74733" w:rsidP="00C74733">
      <w:pPr>
        <w:spacing w:line="240" w:lineRule="auto"/>
        <w:rPr>
          <w:rFonts w:ascii="Times New Roman" w:hAnsi="Times New Roman"/>
          <w:sz w:val="24"/>
          <w:szCs w:val="24"/>
        </w:rPr>
      </w:pPr>
      <w:r w:rsidRPr="00AE7ECB">
        <w:rPr>
          <w:noProof/>
          <w:lang w:eastAsia="el-GR"/>
        </w:rPr>
        <w:drawing>
          <wp:inline distT="0" distB="0" distL="0" distR="0">
            <wp:extent cx="5274310" cy="1248109"/>
            <wp:effectExtent l="0" t="0" r="2540" b="9525"/>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248109"/>
                    </a:xfrm>
                    <a:prstGeom prst="rect">
                      <a:avLst/>
                    </a:prstGeom>
                    <a:noFill/>
                    <a:ln>
                      <a:noFill/>
                    </a:ln>
                  </pic:spPr>
                </pic:pic>
              </a:graphicData>
            </a:graphic>
          </wp:inline>
        </w:drawing>
      </w:r>
    </w:p>
    <w:p w:rsidR="00C74733" w:rsidRDefault="00C74733" w:rsidP="00C74733">
      <w:pPr>
        <w:spacing w:line="240" w:lineRule="auto"/>
        <w:rPr>
          <w:rFonts w:ascii="Times New Roman" w:hAnsi="Times New Roman"/>
          <w:sz w:val="24"/>
          <w:szCs w:val="24"/>
        </w:rPr>
      </w:pPr>
    </w:p>
    <w:p w:rsidR="00C74733" w:rsidRDefault="00681E03" w:rsidP="00C74733">
      <w:pPr>
        <w:spacing w:line="240" w:lineRule="auto"/>
        <w:rPr>
          <w:rFonts w:ascii="Times New Roman" w:hAnsi="Times New Roman"/>
          <w:sz w:val="24"/>
          <w:szCs w:val="24"/>
        </w:rPr>
      </w:pPr>
      <w:r>
        <w:rPr>
          <w:rFonts w:ascii="Times New Roman" w:hAnsi="Times New Roman"/>
          <w:sz w:val="24"/>
          <w:szCs w:val="24"/>
        </w:rPr>
        <w:t xml:space="preserve">έπειτα με την καρτέλα </w:t>
      </w:r>
      <w:r w:rsidRPr="00C74733">
        <w:rPr>
          <w:rFonts w:ascii="Times New Roman" w:hAnsi="Times New Roman"/>
          <w:b/>
          <w:sz w:val="24"/>
          <w:szCs w:val="24"/>
          <w:lang w:val="en-US"/>
        </w:rPr>
        <w:t>home</w:t>
      </w:r>
      <w:r>
        <w:rPr>
          <w:rFonts w:ascii="Times New Roman" w:hAnsi="Times New Roman"/>
          <w:sz w:val="24"/>
          <w:szCs w:val="24"/>
        </w:rPr>
        <w:t>,</w:t>
      </w:r>
    </w:p>
    <w:p w:rsidR="00C74733" w:rsidRDefault="00C74733" w:rsidP="00C74733">
      <w:pPr>
        <w:spacing w:line="240" w:lineRule="auto"/>
        <w:rPr>
          <w:rFonts w:ascii="Times New Roman" w:hAnsi="Times New Roman"/>
          <w:sz w:val="24"/>
          <w:szCs w:val="24"/>
        </w:rPr>
      </w:pPr>
      <w:r>
        <w:rPr>
          <w:noProof/>
          <w:lang w:eastAsia="el-GR"/>
        </w:rPr>
        <w:drawing>
          <wp:inline distT="0" distB="0" distL="0" distR="0" wp14:anchorId="4FAFEAEE" wp14:editId="4CFB56A0">
            <wp:extent cx="5274310" cy="2158365"/>
            <wp:effectExtent l="0" t="0" r="2540"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58365"/>
                    </a:xfrm>
                    <a:prstGeom prst="rect">
                      <a:avLst/>
                    </a:prstGeom>
                  </pic:spPr>
                </pic:pic>
              </a:graphicData>
            </a:graphic>
          </wp:inline>
        </w:drawing>
      </w:r>
    </w:p>
    <w:p w:rsidR="00C74733" w:rsidRDefault="00C74733" w:rsidP="00C74733">
      <w:pPr>
        <w:spacing w:line="240" w:lineRule="auto"/>
        <w:rPr>
          <w:rFonts w:ascii="Times New Roman" w:hAnsi="Times New Roman"/>
          <w:sz w:val="24"/>
          <w:szCs w:val="24"/>
        </w:rPr>
      </w:pPr>
    </w:p>
    <w:p w:rsidR="00C74733" w:rsidRDefault="00C74733" w:rsidP="00C74733">
      <w:pPr>
        <w:spacing w:line="240" w:lineRule="auto"/>
        <w:rPr>
          <w:rFonts w:ascii="Times New Roman" w:hAnsi="Times New Roman"/>
          <w:sz w:val="24"/>
          <w:szCs w:val="24"/>
        </w:rPr>
      </w:pPr>
    </w:p>
    <w:p w:rsidR="00C74733" w:rsidRDefault="00C74733" w:rsidP="00C74733">
      <w:pPr>
        <w:spacing w:line="240" w:lineRule="auto"/>
        <w:rPr>
          <w:rFonts w:ascii="Times New Roman" w:hAnsi="Times New Roman"/>
          <w:sz w:val="24"/>
          <w:szCs w:val="24"/>
        </w:rPr>
      </w:pPr>
    </w:p>
    <w:p w:rsidR="00C74733" w:rsidRDefault="00C74733" w:rsidP="00C74733">
      <w:pPr>
        <w:spacing w:line="240" w:lineRule="auto"/>
        <w:rPr>
          <w:rFonts w:ascii="Times New Roman" w:hAnsi="Times New Roman"/>
          <w:sz w:val="24"/>
          <w:szCs w:val="24"/>
        </w:rPr>
      </w:pPr>
    </w:p>
    <w:p w:rsidR="00C74733" w:rsidRDefault="00C74733" w:rsidP="00C74733">
      <w:pPr>
        <w:spacing w:line="240" w:lineRule="auto"/>
        <w:rPr>
          <w:rFonts w:ascii="Times New Roman" w:hAnsi="Times New Roman"/>
          <w:sz w:val="24"/>
          <w:szCs w:val="24"/>
        </w:rPr>
      </w:pPr>
    </w:p>
    <w:p w:rsidR="00C74733" w:rsidRDefault="00C74733" w:rsidP="00C74733">
      <w:pPr>
        <w:spacing w:line="240" w:lineRule="auto"/>
        <w:rPr>
          <w:rFonts w:ascii="Times New Roman" w:hAnsi="Times New Roman"/>
          <w:sz w:val="24"/>
          <w:szCs w:val="24"/>
        </w:rPr>
      </w:pPr>
    </w:p>
    <w:p w:rsidR="00C74733" w:rsidRDefault="00C74733" w:rsidP="00C74733">
      <w:pPr>
        <w:spacing w:line="240" w:lineRule="auto"/>
        <w:rPr>
          <w:rFonts w:ascii="Times New Roman" w:hAnsi="Times New Roman"/>
          <w:sz w:val="24"/>
          <w:szCs w:val="24"/>
        </w:rPr>
      </w:pPr>
    </w:p>
    <w:p w:rsidR="006B5995" w:rsidRDefault="006B5995" w:rsidP="00C74733">
      <w:pPr>
        <w:spacing w:line="240" w:lineRule="auto"/>
        <w:rPr>
          <w:rFonts w:ascii="Times New Roman" w:hAnsi="Times New Roman"/>
          <w:sz w:val="24"/>
          <w:szCs w:val="24"/>
        </w:rPr>
      </w:pPr>
    </w:p>
    <w:p w:rsidR="00C74733" w:rsidRDefault="00681E03" w:rsidP="00C74733">
      <w:pPr>
        <w:spacing w:line="240" w:lineRule="auto"/>
        <w:rPr>
          <w:rFonts w:ascii="Times New Roman" w:hAnsi="Times New Roman"/>
          <w:sz w:val="24"/>
          <w:szCs w:val="24"/>
        </w:rPr>
      </w:pPr>
      <w:r>
        <w:rPr>
          <w:rFonts w:ascii="Times New Roman" w:hAnsi="Times New Roman"/>
          <w:sz w:val="24"/>
          <w:szCs w:val="24"/>
        </w:rPr>
        <w:lastRenderedPageBreak/>
        <w:t>όπου μπορείτε να διαλέξετε από το μενού επιλογών τα παρακάτω:</w:t>
      </w:r>
    </w:p>
    <w:p w:rsidR="00321327" w:rsidRDefault="00681E03" w:rsidP="00C74733">
      <w:pPr>
        <w:numPr>
          <w:ilvl w:val="0"/>
          <w:numId w:val="2"/>
        </w:numPr>
        <w:spacing w:line="240" w:lineRule="auto"/>
        <w:rPr>
          <w:rFonts w:ascii="Times New Roman" w:hAnsi="Times New Roman"/>
          <w:sz w:val="24"/>
          <w:szCs w:val="24"/>
        </w:rPr>
      </w:pPr>
      <w:r>
        <w:rPr>
          <w:rFonts w:ascii="Times New Roman" w:hAnsi="Times New Roman"/>
          <w:sz w:val="24"/>
          <w:szCs w:val="24"/>
        </w:rPr>
        <w:t>Εισαγωγή νέας συνταγής (μέσω του αρχείου “</w:t>
      </w:r>
      <w:proofErr w:type="spellStart"/>
      <w:r w:rsidRPr="00C74733">
        <w:rPr>
          <w:rFonts w:ascii="Times New Roman" w:hAnsi="Times New Roman"/>
          <w:i/>
          <w:sz w:val="24"/>
          <w:szCs w:val="24"/>
        </w:rPr>
        <w:t>registerrecipe.php</w:t>
      </w:r>
      <w:proofErr w:type="spellEnd"/>
      <w:r>
        <w:rPr>
          <w:rFonts w:ascii="Times New Roman" w:hAnsi="Times New Roman"/>
          <w:sz w:val="24"/>
          <w:szCs w:val="24"/>
        </w:rPr>
        <w:t>”)</w:t>
      </w:r>
    </w:p>
    <w:p w:rsidR="00C74733" w:rsidRDefault="00C74733" w:rsidP="00C74733">
      <w:pPr>
        <w:spacing w:line="240" w:lineRule="auto"/>
        <w:rPr>
          <w:rFonts w:ascii="Times New Roman" w:hAnsi="Times New Roman"/>
          <w:sz w:val="24"/>
          <w:szCs w:val="24"/>
        </w:rPr>
      </w:pPr>
      <w:r>
        <w:rPr>
          <w:noProof/>
          <w:lang w:eastAsia="el-GR"/>
        </w:rPr>
        <w:drawing>
          <wp:inline distT="0" distB="0" distL="0" distR="0" wp14:anchorId="11B4E41E" wp14:editId="09852A22">
            <wp:extent cx="5274310" cy="4063365"/>
            <wp:effectExtent l="0" t="0" r="2540"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63365"/>
                    </a:xfrm>
                    <a:prstGeom prst="rect">
                      <a:avLst/>
                    </a:prstGeom>
                  </pic:spPr>
                </pic:pic>
              </a:graphicData>
            </a:graphic>
          </wp:inline>
        </w:drawing>
      </w:r>
    </w:p>
    <w:p w:rsidR="00C74733" w:rsidRPr="00C74733" w:rsidRDefault="00681E03" w:rsidP="00C74733">
      <w:pPr>
        <w:numPr>
          <w:ilvl w:val="0"/>
          <w:numId w:val="2"/>
        </w:numPr>
        <w:spacing w:line="240" w:lineRule="auto"/>
        <w:rPr>
          <w:rFonts w:ascii="Times New Roman" w:hAnsi="Times New Roman"/>
          <w:sz w:val="24"/>
          <w:szCs w:val="24"/>
        </w:rPr>
      </w:pPr>
      <w:r>
        <w:rPr>
          <w:rFonts w:ascii="Times New Roman" w:hAnsi="Times New Roman"/>
          <w:sz w:val="24"/>
          <w:szCs w:val="24"/>
        </w:rPr>
        <w:t xml:space="preserve">Αναζήτηση συνταγής (μέσω του αρχείου “ </w:t>
      </w:r>
      <w:proofErr w:type="spellStart"/>
      <w:r w:rsidRPr="00C74733">
        <w:rPr>
          <w:rFonts w:ascii="Times New Roman" w:hAnsi="Times New Roman"/>
          <w:i/>
          <w:sz w:val="24"/>
          <w:szCs w:val="24"/>
          <w:lang w:val="en-US"/>
        </w:rPr>
        <w:t>searchrecipe</w:t>
      </w:r>
      <w:proofErr w:type="spellEnd"/>
      <w:r w:rsidRPr="00C74733">
        <w:rPr>
          <w:rFonts w:ascii="Times New Roman" w:hAnsi="Times New Roman"/>
          <w:i/>
          <w:sz w:val="24"/>
          <w:szCs w:val="24"/>
        </w:rPr>
        <w:t>.</w:t>
      </w:r>
      <w:proofErr w:type="spellStart"/>
      <w:r w:rsidRPr="00C74733">
        <w:rPr>
          <w:rFonts w:ascii="Times New Roman" w:hAnsi="Times New Roman"/>
          <w:i/>
          <w:sz w:val="24"/>
          <w:szCs w:val="24"/>
          <w:lang w:val="en-US"/>
        </w:rPr>
        <w:t>php</w:t>
      </w:r>
      <w:proofErr w:type="spellEnd"/>
      <w:r>
        <w:rPr>
          <w:rFonts w:ascii="Times New Roman" w:hAnsi="Times New Roman"/>
          <w:sz w:val="24"/>
          <w:szCs w:val="24"/>
        </w:rPr>
        <w:t>”)</w:t>
      </w:r>
    </w:p>
    <w:p w:rsidR="00C74733" w:rsidRDefault="00C74733" w:rsidP="00C74733">
      <w:pPr>
        <w:spacing w:line="240" w:lineRule="auto"/>
        <w:rPr>
          <w:rFonts w:ascii="Times New Roman" w:hAnsi="Times New Roman"/>
          <w:sz w:val="24"/>
          <w:szCs w:val="24"/>
        </w:rPr>
      </w:pPr>
      <w:r w:rsidRPr="00AE7ECB">
        <w:rPr>
          <w:noProof/>
          <w:lang w:eastAsia="el-GR"/>
        </w:rPr>
        <w:drawing>
          <wp:inline distT="0" distB="0" distL="0" distR="0">
            <wp:extent cx="5274310" cy="2273409"/>
            <wp:effectExtent l="0" t="0" r="254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273409"/>
                    </a:xfrm>
                    <a:prstGeom prst="rect">
                      <a:avLst/>
                    </a:prstGeom>
                    <a:noFill/>
                    <a:ln>
                      <a:noFill/>
                    </a:ln>
                  </pic:spPr>
                </pic:pic>
              </a:graphicData>
            </a:graphic>
          </wp:inline>
        </w:drawing>
      </w:r>
    </w:p>
    <w:p w:rsidR="00321327" w:rsidRDefault="00681E03" w:rsidP="00C74733">
      <w:pPr>
        <w:numPr>
          <w:ilvl w:val="0"/>
          <w:numId w:val="2"/>
        </w:numPr>
        <w:spacing w:line="240" w:lineRule="auto"/>
        <w:rPr>
          <w:rFonts w:ascii="Times New Roman" w:hAnsi="Times New Roman"/>
          <w:sz w:val="24"/>
          <w:szCs w:val="24"/>
        </w:rPr>
      </w:pPr>
      <w:r>
        <w:rPr>
          <w:rFonts w:ascii="Times New Roman" w:hAnsi="Times New Roman"/>
          <w:sz w:val="24"/>
          <w:szCs w:val="24"/>
        </w:rPr>
        <w:t>Προβολή των συνταγών (μέσω του αρχείου “</w:t>
      </w:r>
      <w:proofErr w:type="spellStart"/>
      <w:r w:rsidRPr="00C74733">
        <w:rPr>
          <w:rFonts w:ascii="Times New Roman" w:hAnsi="Times New Roman"/>
          <w:i/>
          <w:sz w:val="24"/>
          <w:szCs w:val="24"/>
          <w:lang w:val="en-US"/>
        </w:rPr>
        <w:t>viewrecipes</w:t>
      </w:r>
      <w:proofErr w:type="spellEnd"/>
      <w:r w:rsidRPr="00C74733">
        <w:rPr>
          <w:rFonts w:ascii="Times New Roman" w:hAnsi="Times New Roman"/>
          <w:i/>
          <w:sz w:val="24"/>
          <w:szCs w:val="24"/>
        </w:rPr>
        <w:t>.</w:t>
      </w:r>
      <w:proofErr w:type="spellStart"/>
      <w:r w:rsidRPr="00C74733">
        <w:rPr>
          <w:rFonts w:ascii="Times New Roman" w:hAnsi="Times New Roman"/>
          <w:i/>
          <w:sz w:val="24"/>
          <w:szCs w:val="24"/>
          <w:lang w:val="en-US"/>
        </w:rPr>
        <w:t>php</w:t>
      </w:r>
      <w:proofErr w:type="spellEnd"/>
      <w:r>
        <w:rPr>
          <w:rFonts w:ascii="Times New Roman" w:hAnsi="Times New Roman"/>
          <w:sz w:val="24"/>
          <w:szCs w:val="24"/>
        </w:rPr>
        <w:t>”)</w:t>
      </w:r>
    </w:p>
    <w:p w:rsidR="00C74733" w:rsidRDefault="00C74733" w:rsidP="00C74733">
      <w:pPr>
        <w:spacing w:line="240" w:lineRule="auto"/>
        <w:rPr>
          <w:rFonts w:ascii="Times New Roman" w:hAnsi="Times New Roman"/>
          <w:sz w:val="24"/>
          <w:szCs w:val="24"/>
        </w:rPr>
      </w:pPr>
      <w:r w:rsidRPr="00AE7ECB">
        <w:rPr>
          <w:noProof/>
          <w:lang w:eastAsia="el-GR"/>
        </w:rPr>
        <w:lastRenderedPageBreak/>
        <w:drawing>
          <wp:inline distT="0" distB="0" distL="0" distR="0">
            <wp:extent cx="5274310" cy="1462688"/>
            <wp:effectExtent l="0" t="0" r="2540" b="4445"/>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462688"/>
                    </a:xfrm>
                    <a:prstGeom prst="rect">
                      <a:avLst/>
                    </a:prstGeom>
                    <a:noFill/>
                    <a:ln>
                      <a:noFill/>
                    </a:ln>
                  </pic:spPr>
                </pic:pic>
              </a:graphicData>
            </a:graphic>
          </wp:inline>
        </w:drawing>
      </w:r>
    </w:p>
    <w:p w:rsidR="00321327" w:rsidRDefault="00681E03" w:rsidP="00C74733">
      <w:pPr>
        <w:numPr>
          <w:ilvl w:val="0"/>
          <w:numId w:val="2"/>
        </w:numPr>
        <w:spacing w:line="240" w:lineRule="auto"/>
        <w:rPr>
          <w:rFonts w:ascii="Times New Roman" w:hAnsi="Times New Roman"/>
          <w:sz w:val="24"/>
          <w:szCs w:val="24"/>
        </w:rPr>
      </w:pPr>
      <w:r>
        <w:rPr>
          <w:rFonts w:ascii="Times New Roman" w:hAnsi="Times New Roman"/>
          <w:sz w:val="24"/>
          <w:szCs w:val="24"/>
        </w:rPr>
        <w:t>Εισαγωγή υλικού (μέσω του αρχείου “</w:t>
      </w:r>
      <w:proofErr w:type="spellStart"/>
      <w:r w:rsidRPr="00C74733">
        <w:rPr>
          <w:rFonts w:ascii="Times New Roman" w:hAnsi="Times New Roman"/>
          <w:i/>
          <w:sz w:val="24"/>
          <w:szCs w:val="24"/>
          <w:lang w:val="en-US"/>
        </w:rPr>
        <w:t>insertmaterials</w:t>
      </w:r>
      <w:proofErr w:type="spellEnd"/>
      <w:r w:rsidRPr="00C74733">
        <w:rPr>
          <w:rFonts w:ascii="Times New Roman" w:hAnsi="Times New Roman"/>
          <w:i/>
          <w:sz w:val="24"/>
          <w:szCs w:val="24"/>
        </w:rPr>
        <w:t>.</w:t>
      </w:r>
      <w:proofErr w:type="spellStart"/>
      <w:r w:rsidRPr="00C74733">
        <w:rPr>
          <w:rFonts w:ascii="Times New Roman" w:hAnsi="Times New Roman"/>
          <w:i/>
          <w:sz w:val="24"/>
          <w:szCs w:val="24"/>
          <w:lang w:val="en-US"/>
        </w:rPr>
        <w:t>php</w:t>
      </w:r>
      <w:proofErr w:type="spellEnd"/>
      <w:r>
        <w:rPr>
          <w:rFonts w:ascii="Times New Roman" w:hAnsi="Times New Roman"/>
          <w:sz w:val="24"/>
          <w:szCs w:val="24"/>
        </w:rPr>
        <w:t>”)</w:t>
      </w:r>
    </w:p>
    <w:p w:rsidR="00C74733" w:rsidRDefault="00C74733" w:rsidP="00C74733">
      <w:pPr>
        <w:spacing w:line="240" w:lineRule="auto"/>
        <w:rPr>
          <w:rFonts w:ascii="Times New Roman" w:hAnsi="Times New Roman"/>
          <w:sz w:val="24"/>
          <w:szCs w:val="24"/>
        </w:rPr>
      </w:pPr>
      <w:r w:rsidRPr="00AE7ECB">
        <w:rPr>
          <w:noProof/>
          <w:lang w:eastAsia="el-GR"/>
        </w:rPr>
        <w:drawing>
          <wp:inline distT="0" distB="0" distL="0" distR="0">
            <wp:extent cx="5274310" cy="1336353"/>
            <wp:effectExtent l="0" t="0" r="2540"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336353"/>
                    </a:xfrm>
                    <a:prstGeom prst="rect">
                      <a:avLst/>
                    </a:prstGeom>
                    <a:noFill/>
                    <a:ln>
                      <a:noFill/>
                    </a:ln>
                  </pic:spPr>
                </pic:pic>
              </a:graphicData>
            </a:graphic>
          </wp:inline>
        </w:drawing>
      </w:r>
    </w:p>
    <w:p w:rsidR="00321327" w:rsidRDefault="00681E03" w:rsidP="00C74733">
      <w:pPr>
        <w:numPr>
          <w:ilvl w:val="0"/>
          <w:numId w:val="2"/>
        </w:numPr>
        <w:spacing w:line="240" w:lineRule="auto"/>
        <w:rPr>
          <w:rFonts w:ascii="Times New Roman" w:hAnsi="Times New Roman"/>
          <w:sz w:val="24"/>
          <w:szCs w:val="24"/>
        </w:rPr>
      </w:pPr>
      <w:r>
        <w:rPr>
          <w:rFonts w:ascii="Times New Roman" w:hAnsi="Times New Roman"/>
          <w:sz w:val="24"/>
          <w:szCs w:val="24"/>
        </w:rPr>
        <w:t>Προβολή υλικών (μέσω του αρχείου “</w:t>
      </w:r>
      <w:proofErr w:type="spellStart"/>
      <w:r w:rsidRPr="00C74733">
        <w:rPr>
          <w:rFonts w:ascii="Times New Roman" w:hAnsi="Times New Roman"/>
          <w:i/>
          <w:sz w:val="24"/>
          <w:szCs w:val="24"/>
          <w:lang w:val="en-US"/>
        </w:rPr>
        <w:t>viewmaterials</w:t>
      </w:r>
      <w:proofErr w:type="spellEnd"/>
      <w:r w:rsidRPr="00C74733">
        <w:rPr>
          <w:rFonts w:ascii="Times New Roman" w:hAnsi="Times New Roman"/>
          <w:i/>
          <w:sz w:val="24"/>
          <w:szCs w:val="24"/>
        </w:rPr>
        <w:t>.</w:t>
      </w:r>
      <w:proofErr w:type="spellStart"/>
      <w:r w:rsidRPr="00C74733">
        <w:rPr>
          <w:rFonts w:ascii="Times New Roman" w:hAnsi="Times New Roman"/>
          <w:i/>
          <w:sz w:val="24"/>
          <w:szCs w:val="24"/>
          <w:lang w:val="en-US"/>
        </w:rPr>
        <w:t>php</w:t>
      </w:r>
      <w:proofErr w:type="spellEnd"/>
      <w:r>
        <w:rPr>
          <w:rFonts w:ascii="Times New Roman" w:hAnsi="Times New Roman"/>
          <w:sz w:val="24"/>
          <w:szCs w:val="24"/>
        </w:rPr>
        <w:t>”)</w:t>
      </w:r>
    </w:p>
    <w:p w:rsidR="00C74733" w:rsidRDefault="00C74733" w:rsidP="00C74733">
      <w:pPr>
        <w:spacing w:line="240" w:lineRule="auto"/>
        <w:rPr>
          <w:rFonts w:ascii="Times New Roman" w:hAnsi="Times New Roman"/>
          <w:sz w:val="24"/>
          <w:szCs w:val="24"/>
        </w:rPr>
      </w:pPr>
      <w:r w:rsidRPr="00AE7ECB">
        <w:rPr>
          <w:noProof/>
          <w:lang w:eastAsia="el-GR"/>
        </w:rPr>
        <w:drawing>
          <wp:inline distT="0" distB="0" distL="0" distR="0">
            <wp:extent cx="5274310" cy="2408610"/>
            <wp:effectExtent l="0" t="0" r="2540" b="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08610"/>
                    </a:xfrm>
                    <a:prstGeom prst="rect">
                      <a:avLst/>
                    </a:prstGeom>
                    <a:noFill/>
                    <a:ln>
                      <a:noFill/>
                    </a:ln>
                  </pic:spPr>
                </pic:pic>
              </a:graphicData>
            </a:graphic>
          </wp:inline>
        </w:drawing>
      </w:r>
    </w:p>
    <w:p w:rsidR="00321327" w:rsidRDefault="00681E03" w:rsidP="00C74733">
      <w:pPr>
        <w:spacing w:line="240" w:lineRule="auto"/>
        <w:rPr>
          <w:rFonts w:ascii="Times New Roman" w:hAnsi="Times New Roman"/>
          <w:sz w:val="24"/>
          <w:szCs w:val="24"/>
        </w:rPr>
      </w:pPr>
      <w:r>
        <w:rPr>
          <w:rFonts w:ascii="Times New Roman" w:hAnsi="Times New Roman"/>
          <w:sz w:val="24"/>
          <w:szCs w:val="24"/>
        </w:rPr>
        <w:t>Με τις παραπάνω επιλογές ο χρήστης έχει την δυνατότητα να εισάγει καινούρια συνταγή, να αναζητήσει μία ήδη υπάρχουσα με βάσει την κατηγορία στην οποία αυτή ανήκει ή εισάγοντας τις ποσότητες των διαθέσιμων υλικών. Επίσης μπορεί να δει όλες τις αποθηκευμένες συνταγές, να εισάγει καινούρια υλικά στην βάση δεδομένων και τελικά να τα προβάλει σε έναν πίνακα έχοντας και την δυνατότητα να τα τροποποιήσει.</w:t>
      </w:r>
    </w:p>
    <w:p w:rsidR="00321327" w:rsidRDefault="00C74733" w:rsidP="00C74733">
      <w:pPr>
        <w:spacing w:line="240" w:lineRule="auto"/>
        <w:rPr>
          <w:rFonts w:ascii="Times New Roman" w:hAnsi="Times New Roman"/>
          <w:sz w:val="24"/>
          <w:szCs w:val="24"/>
        </w:rPr>
      </w:pPr>
      <w:r w:rsidRPr="00AE7ECB">
        <w:rPr>
          <w:noProof/>
          <w:lang w:eastAsia="el-GR"/>
        </w:rPr>
        <w:drawing>
          <wp:inline distT="0" distB="0" distL="0" distR="0">
            <wp:extent cx="5274310" cy="1256997"/>
            <wp:effectExtent l="0" t="0" r="2540" b="635"/>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256997"/>
                    </a:xfrm>
                    <a:prstGeom prst="rect">
                      <a:avLst/>
                    </a:prstGeom>
                    <a:noFill/>
                    <a:ln>
                      <a:noFill/>
                    </a:ln>
                  </pic:spPr>
                </pic:pic>
              </a:graphicData>
            </a:graphic>
          </wp:inline>
        </w:drawing>
      </w:r>
    </w:p>
    <w:p w:rsidR="00321327" w:rsidRDefault="00681E03" w:rsidP="00C74733">
      <w:pPr>
        <w:spacing w:line="240" w:lineRule="auto"/>
        <w:rPr>
          <w:rFonts w:ascii="Times New Roman" w:hAnsi="Times New Roman"/>
          <w:sz w:val="24"/>
          <w:szCs w:val="24"/>
        </w:rPr>
      </w:pPr>
      <w:r>
        <w:rPr>
          <w:rFonts w:ascii="Times New Roman" w:hAnsi="Times New Roman"/>
          <w:sz w:val="24"/>
          <w:szCs w:val="24"/>
        </w:rPr>
        <w:lastRenderedPageBreak/>
        <w:t xml:space="preserve">Παρακάτω επισυνάπτεται ο κώδικας των αρχείων </w:t>
      </w:r>
      <w:r>
        <w:rPr>
          <w:rFonts w:ascii="Times New Roman" w:hAnsi="Times New Roman"/>
          <w:sz w:val="24"/>
          <w:szCs w:val="24"/>
          <w:lang w:val="en-US"/>
        </w:rPr>
        <w:t>SQL</w:t>
      </w:r>
      <w:r>
        <w:rPr>
          <w:rFonts w:ascii="Times New Roman" w:hAnsi="Times New Roman"/>
          <w:sz w:val="24"/>
          <w:szCs w:val="24"/>
        </w:rPr>
        <w:t xml:space="preserve">, </w:t>
      </w:r>
      <w:r>
        <w:rPr>
          <w:rFonts w:ascii="Times New Roman" w:hAnsi="Times New Roman"/>
          <w:sz w:val="24"/>
          <w:szCs w:val="24"/>
          <w:lang w:val="en-US"/>
        </w:rPr>
        <w:t>HTML</w:t>
      </w:r>
      <w:r>
        <w:rPr>
          <w:rFonts w:ascii="Times New Roman" w:hAnsi="Times New Roman"/>
          <w:sz w:val="24"/>
          <w:szCs w:val="24"/>
        </w:rPr>
        <w:t xml:space="preserve">, </w:t>
      </w:r>
      <w:r>
        <w:rPr>
          <w:rFonts w:ascii="Times New Roman" w:hAnsi="Times New Roman"/>
          <w:sz w:val="24"/>
          <w:szCs w:val="24"/>
          <w:lang w:val="en-US"/>
        </w:rPr>
        <w:t>PHP</w:t>
      </w:r>
      <w:r>
        <w:rPr>
          <w:rFonts w:ascii="Times New Roman" w:hAnsi="Times New Roman"/>
          <w:sz w:val="24"/>
          <w:szCs w:val="24"/>
        </w:rPr>
        <w:t xml:space="preserve">, </w:t>
      </w:r>
      <w:r>
        <w:rPr>
          <w:rFonts w:ascii="Times New Roman" w:hAnsi="Times New Roman"/>
          <w:sz w:val="24"/>
          <w:szCs w:val="24"/>
          <w:lang w:val="en-US"/>
        </w:rPr>
        <w:t>CSS</w:t>
      </w:r>
      <w:r>
        <w:rPr>
          <w:rFonts w:ascii="Times New Roman" w:hAnsi="Times New Roman"/>
          <w:sz w:val="24"/>
          <w:szCs w:val="24"/>
        </w:rPr>
        <w:t>:</w:t>
      </w:r>
    </w:p>
    <w:p w:rsidR="00321327" w:rsidRDefault="00160765" w:rsidP="00C74733">
      <w:pPr>
        <w:numPr>
          <w:ilvl w:val="0"/>
          <w:numId w:val="1"/>
        </w:numPr>
        <w:spacing w:line="240" w:lineRule="auto"/>
      </w:pPr>
      <w:r>
        <w:rPr>
          <w:noProof/>
          <w:lang w:eastAsia="el-GR"/>
        </w:rPr>
        <w:drawing>
          <wp:anchor distT="0" distB="0" distL="0" distR="0" simplePos="0" relativeHeight="251640320" behindDoc="0" locked="0" layoutInCell="1" allowOverlap="1" wp14:anchorId="30FE2F35" wp14:editId="2265D507">
            <wp:simplePos x="0" y="0"/>
            <wp:positionH relativeFrom="margin">
              <wp:align>left</wp:align>
            </wp:positionH>
            <wp:positionV relativeFrom="paragraph">
              <wp:posOffset>358775</wp:posOffset>
            </wp:positionV>
            <wp:extent cx="5177790" cy="7805420"/>
            <wp:effectExtent l="0" t="0" r="381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7790" cy="7805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681E03">
        <w:rPr>
          <w:rFonts w:ascii="Times New Roman" w:hAnsi="Times New Roman"/>
          <w:b/>
          <w:sz w:val="24"/>
          <w:szCs w:val="24"/>
        </w:rPr>
        <w:t>2931_3748.</w:t>
      </w:r>
      <w:proofErr w:type="spellStart"/>
      <w:r w:rsidR="00681E03">
        <w:rPr>
          <w:rFonts w:ascii="Times New Roman" w:hAnsi="Times New Roman"/>
          <w:b/>
          <w:sz w:val="24"/>
          <w:szCs w:val="24"/>
          <w:lang w:val="en-US"/>
        </w:rPr>
        <w:t>sql</w:t>
      </w:r>
      <w:proofErr w:type="spellEnd"/>
    </w:p>
    <w:p w:rsidR="00321327" w:rsidRDefault="00321327" w:rsidP="00C74733">
      <w:pPr>
        <w:spacing w:line="240" w:lineRule="auto"/>
        <w:ind w:left="720"/>
        <w:rPr>
          <w:rFonts w:ascii="Times New Roman" w:hAnsi="Times New Roman"/>
          <w:sz w:val="24"/>
          <w:szCs w:val="24"/>
        </w:rPr>
      </w:pPr>
    </w:p>
    <w:p w:rsidR="00321327" w:rsidRDefault="00681E03" w:rsidP="00C74733">
      <w:pPr>
        <w:pageBreakBefore/>
        <w:spacing w:line="240" w:lineRule="auto"/>
        <w:ind w:left="720"/>
        <w:rPr>
          <w:rFonts w:ascii="Times New Roman" w:hAnsi="Times New Roman"/>
          <w:sz w:val="24"/>
          <w:szCs w:val="24"/>
        </w:rPr>
      </w:pPr>
      <w:r>
        <w:rPr>
          <w:noProof/>
          <w:lang w:eastAsia="el-GR"/>
        </w:rPr>
        <w:lastRenderedPageBreak/>
        <w:drawing>
          <wp:anchor distT="0" distB="0" distL="0" distR="0" simplePos="0" relativeHeight="251641344" behindDoc="0" locked="0" layoutInCell="1" allowOverlap="1">
            <wp:simplePos x="0" y="0"/>
            <wp:positionH relativeFrom="margin">
              <wp:align>left</wp:align>
            </wp:positionH>
            <wp:positionV relativeFrom="paragraph">
              <wp:posOffset>0</wp:posOffset>
            </wp:positionV>
            <wp:extent cx="5853430" cy="677291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3430" cy="67729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21327" w:rsidRDefault="00F6705C" w:rsidP="00C74733">
      <w:pPr>
        <w:pageBreakBefore/>
        <w:spacing w:line="240" w:lineRule="auto"/>
        <w:ind w:left="720"/>
        <w:rPr>
          <w:rFonts w:ascii="Times New Roman" w:hAnsi="Times New Roman"/>
          <w:sz w:val="24"/>
          <w:szCs w:val="24"/>
        </w:rPr>
      </w:pPr>
      <w:r>
        <w:rPr>
          <w:noProof/>
          <w:lang w:eastAsia="el-GR"/>
        </w:rPr>
        <w:lastRenderedPageBreak/>
        <w:drawing>
          <wp:anchor distT="0" distB="0" distL="0" distR="0" simplePos="0" relativeHeight="251642368" behindDoc="0" locked="0" layoutInCell="1" allowOverlap="1" wp14:anchorId="4DC6F73E" wp14:editId="6507E967">
            <wp:simplePos x="0" y="0"/>
            <wp:positionH relativeFrom="margin">
              <wp:align>left</wp:align>
            </wp:positionH>
            <wp:positionV relativeFrom="paragraph">
              <wp:posOffset>150495</wp:posOffset>
            </wp:positionV>
            <wp:extent cx="5188585" cy="51765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8585" cy="5176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21327" w:rsidRDefault="00321327" w:rsidP="00C74733">
      <w:pPr>
        <w:spacing w:line="240" w:lineRule="auto"/>
        <w:ind w:left="720"/>
        <w:rPr>
          <w:rFonts w:ascii="Times New Roman" w:hAnsi="Times New Roman"/>
          <w:sz w:val="24"/>
          <w:szCs w:val="24"/>
        </w:rPr>
      </w:pPr>
    </w:p>
    <w:p w:rsidR="00321327" w:rsidRDefault="00321327" w:rsidP="00C74733">
      <w:pPr>
        <w:pageBreakBefore/>
        <w:spacing w:line="240" w:lineRule="auto"/>
        <w:ind w:left="720"/>
        <w:rPr>
          <w:rFonts w:ascii="Times New Roman" w:hAnsi="Times New Roman"/>
          <w:sz w:val="24"/>
          <w:szCs w:val="24"/>
        </w:rPr>
      </w:pPr>
    </w:p>
    <w:p w:rsidR="00321327" w:rsidRDefault="00681E03" w:rsidP="00C74733">
      <w:pPr>
        <w:numPr>
          <w:ilvl w:val="0"/>
          <w:numId w:val="1"/>
        </w:numPr>
        <w:spacing w:line="240" w:lineRule="auto"/>
        <w:rPr>
          <w:rFonts w:ascii="Times New Roman" w:hAnsi="Times New Roman"/>
          <w:sz w:val="24"/>
          <w:szCs w:val="24"/>
        </w:rPr>
      </w:pPr>
      <w:r>
        <w:rPr>
          <w:noProof/>
          <w:lang w:eastAsia="el-GR"/>
        </w:rPr>
        <w:drawing>
          <wp:anchor distT="0" distB="0" distL="0" distR="0" simplePos="0" relativeHeight="251643392" behindDoc="0" locked="0" layoutInCell="1" allowOverlap="1">
            <wp:simplePos x="0" y="0"/>
            <wp:positionH relativeFrom="margin">
              <wp:align>left</wp:align>
            </wp:positionH>
            <wp:positionV relativeFrom="paragraph">
              <wp:posOffset>291465</wp:posOffset>
            </wp:positionV>
            <wp:extent cx="2902585" cy="81565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2585" cy="81565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b/>
          <w:sz w:val="24"/>
          <w:szCs w:val="24"/>
          <w:lang w:val="en-US"/>
        </w:rPr>
        <w:t>index.php</w:t>
      </w:r>
      <w:proofErr w:type="spellEnd"/>
    </w:p>
    <w:p w:rsidR="00321327" w:rsidRDefault="00321327" w:rsidP="00C74733">
      <w:pPr>
        <w:spacing w:line="240" w:lineRule="auto"/>
        <w:ind w:left="720"/>
        <w:rPr>
          <w:rFonts w:ascii="Times New Roman" w:hAnsi="Times New Roman"/>
          <w:sz w:val="24"/>
          <w:szCs w:val="24"/>
        </w:rPr>
      </w:pPr>
    </w:p>
    <w:p w:rsidR="00321327" w:rsidRDefault="00160765" w:rsidP="00C74733">
      <w:pPr>
        <w:numPr>
          <w:ilvl w:val="0"/>
          <w:numId w:val="1"/>
        </w:numPr>
        <w:spacing w:line="240" w:lineRule="auto"/>
      </w:pPr>
      <w:r>
        <w:rPr>
          <w:noProof/>
          <w:lang w:eastAsia="el-GR"/>
        </w:rPr>
        <w:drawing>
          <wp:anchor distT="0" distB="0" distL="0" distR="0" simplePos="0" relativeHeight="251644416" behindDoc="0" locked="0" layoutInCell="1" allowOverlap="1" wp14:anchorId="7ED08E8E" wp14:editId="21F9DE9D">
            <wp:simplePos x="0" y="0"/>
            <wp:positionH relativeFrom="margin">
              <wp:align>left</wp:align>
            </wp:positionH>
            <wp:positionV relativeFrom="paragraph">
              <wp:posOffset>3166745</wp:posOffset>
            </wp:positionV>
            <wp:extent cx="8098155" cy="2447290"/>
            <wp:effectExtent l="6033" t="0" r="4127" b="4128"/>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8098155" cy="2447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spellStart"/>
      <w:r w:rsidR="00681E03">
        <w:rPr>
          <w:rFonts w:ascii="Times New Roman" w:hAnsi="Times New Roman"/>
          <w:b/>
          <w:sz w:val="24"/>
          <w:szCs w:val="24"/>
          <w:lang w:val="en-US"/>
        </w:rPr>
        <w:t>registeruser.php</w:t>
      </w:r>
      <w:proofErr w:type="spellEnd"/>
    </w:p>
    <w:p w:rsidR="00321327" w:rsidRDefault="006B5995" w:rsidP="00C74733">
      <w:pPr>
        <w:numPr>
          <w:ilvl w:val="0"/>
          <w:numId w:val="1"/>
        </w:numPr>
        <w:spacing w:line="240" w:lineRule="auto"/>
        <w:rPr>
          <w:rFonts w:ascii="Times New Roman" w:hAnsi="Times New Roman"/>
          <w:sz w:val="24"/>
          <w:szCs w:val="24"/>
        </w:rPr>
      </w:pPr>
      <w:r>
        <w:rPr>
          <w:noProof/>
          <w:lang w:eastAsia="el-GR"/>
        </w:rPr>
        <w:lastRenderedPageBreak/>
        <w:drawing>
          <wp:anchor distT="0" distB="0" distL="0" distR="0" simplePos="0" relativeHeight="251645440" behindDoc="0" locked="0" layoutInCell="1" allowOverlap="1" wp14:anchorId="16734E3D" wp14:editId="608D3D98">
            <wp:simplePos x="0" y="0"/>
            <wp:positionH relativeFrom="margin">
              <wp:align>left</wp:align>
            </wp:positionH>
            <wp:positionV relativeFrom="paragraph">
              <wp:posOffset>304800</wp:posOffset>
            </wp:positionV>
            <wp:extent cx="4220845" cy="8420100"/>
            <wp:effectExtent l="0" t="0" r="825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0845" cy="8420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681E03">
        <w:rPr>
          <w:rFonts w:ascii="Times New Roman" w:hAnsi="Times New Roman"/>
          <w:b/>
          <w:sz w:val="24"/>
          <w:szCs w:val="24"/>
          <w:lang w:val="en-US"/>
        </w:rPr>
        <w:t>registeruser2.php</w:t>
      </w:r>
    </w:p>
    <w:p w:rsidR="00321327" w:rsidRDefault="00321327" w:rsidP="00C74733">
      <w:pPr>
        <w:spacing w:line="240" w:lineRule="auto"/>
        <w:ind w:left="720"/>
        <w:rPr>
          <w:rFonts w:ascii="Times New Roman" w:hAnsi="Times New Roman"/>
          <w:sz w:val="24"/>
          <w:szCs w:val="24"/>
        </w:rPr>
      </w:pPr>
    </w:p>
    <w:p w:rsidR="00321327" w:rsidRDefault="00681E03" w:rsidP="00C74733">
      <w:pPr>
        <w:spacing w:line="240" w:lineRule="auto"/>
        <w:ind w:left="720"/>
        <w:rPr>
          <w:rFonts w:ascii="Times New Roman" w:hAnsi="Times New Roman"/>
          <w:sz w:val="24"/>
          <w:szCs w:val="24"/>
        </w:rPr>
      </w:pPr>
      <w:r>
        <w:rPr>
          <w:noProof/>
          <w:lang w:eastAsia="el-GR"/>
        </w:rPr>
        <w:drawing>
          <wp:anchor distT="0" distB="0" distL="0" distR="0" simplePos="0" relativeHeight="251646464" behindDoc="0" locked="0" layoutInCell="1" allowOverlap="1">
            <wp:simplePos x="0" y="0"/>
            <wp:positionH relativeFrom="margin">
              <wp:align>left</wp:align>
            </wp:positionH>
            <wp:positionV relativeFrom="paragraph">
              <wp:posOffset>4808</wp:posOffset>
            </wp:positionV>
            <wp:extent cx="3781425" cy="8268335"/>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1425" cy="82683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21327" w:rsidRDefault="00321327" w:rsidP="00C74733">
      <w:pPr>
        <w:pageBreakBefore/>
        <w:spacing w:line="240" w:lineRule="auto"/>
        <w:ind w:left="720"/>
        <w:rPr>
          <w:rFonts w:ascii="Times New Roman" w:hAnsi="Times New Roman"/>
          <w:sz w:val="24"/>
          <w:szCs w:val="24"/>
        </w:rPr>
      </w:pPr>
    </w:p>
    <w:p w:rsidR="00321327" w:rsidRDefault="006B5995" w:rsidP="00C74733">
      <w:pPr>
        <w:numPr>
          <w:ilvl w:val="0"/>
          <w:numId w:val="1"/>
        </w:numPr>
        <w:spacing w:line="240" w:lineRule="auto"/>
      </w:pPr>
      <w:r>
        <w:rPr>
          <w:noProof/>
          <w:lang w:eastAsia="el-GR"/>
        </w:rPr>
        <w:drawing>
          <wp:anchor distT="0" distB="0" distL="0" distR="0" simplePos="0" relativeHeight="251647488" behindDoc="0" locked="0" layoutInCell="1" allowOverlap="1" wp14:anchorId="09AE1173" wp14:editId="75E024F1">
            <wp:simplePos x="0" y="0"/>
            <wp:positionH relativeFrom="margin">
              <wp:align>left</wp:align>
            </wp:positionH>
            <wp:positionV relativeFrom="paragraph">
              <wp:posOffset>274320</wp:posOffset>
            </wp:positionV>
            <wp:extent cx="4178300" cy="80283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8300" cy="8028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spellStart"/>
      <w:r w:rsidR="00681E03">
        <w:rPr>
          <w:rFonts w:ascii="Times New Roman" w:hAnsi="Times New Roman"/>
          <w:b/>
          <w:sz w:val="24"/>
          <w:szCs w:val="24"/>
          <w:lang w:val="en-US"/>
        </w:rPr>
        <w:t>home.php</w:t>
      </w:r>
      <w:proofErr w:type="spellEnd"/>
    </w:p>
    <w:p w:rsidR="00321327" w:rsidRDefault="00681E03" w:rsidP="00C74733">
      <w:pPr>
        <w:spacing w:line="240" w:lineRule="auto"/>
        <w:ind w:left="720"/>
        <w:rPr>
          <w:rFonts w:ascii="Times New Roman" w:hAnsi="Times New Roman"/>
          <w:sz w:val="24"/>
          <w:szCs w:val="24"/>
        </w:rPr>
      </w:pPr>
      <w:r>
        <w:rPr>
          <w:noProof/>
          <w:lang w:eastAsia="el-GR"/>
        </w:rPr>
        <w:lastRenderedPageBreak/>
        <w:drawing>
          <wp:anchor distT="0" distB="0" distL="0" distR="0" simplePos="0" relativeHeight="251648512" behindDoc="0" locked="0" layoutInCell="1" allowOverlap="1">
            <wp:simplePos x="0" y="0"/>
            <wp:positionH relativeFrom="margin">
              <wp:align>left</wp:align>
            </wp:positionH>
            <wp:positionV relativeFrom="paragraph">
              <wp:posOffset>194</wp:posOffset>
            </wp:positionV>
            <wp:extent cx="3657600" cy="9116502"/>
            <wp:effectExtent l="0" t="0" r="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9116502"/>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21327" w:rsidRDefault="006B5995" w:rsidP="00C74733">
      <w:pPr>
        <w:numPr>
          <w:ilvl w:val="0"/>
          <w:numId w:val="1"/>
        </w:numPr>
        <w:spacing w:line="240" w:lineRule="auto"/>
      </w:pPr>
      <w:r>
        <w:rPr>
          <w:noProof/>
          <w:lang w:eastAsia="el-GR"/>
        </w:rPr>
        <w:lastRenderedPageBreak/>
        <w:drawing>
          <wp:anchor distT="0" distB="0" distL="0" distR="0" simplePos="0" relativeHeight="251649536" behindDoc="0" locked="0" layoutInCell="1" allowOverlap="1" wp14:anchorId="10831D81" wp14:editId="110F891A">
            <wp:simplePos x="0" y="0"/>
            <wp:positionH relativeFrom="margin">
              <wp:align>left</wp:align>
            </wp:positionH>
            <wp:positionV relativeFrom="paragraph">
              <wp:posOffset>186690</wp:posOffset>
            </wp:positionV>
            <wp:extent cx="4422775" cy="820039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2775" cy="820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spellStart"/>
      <w:r w:rsidR="00681E03">
        <w:rPr>
          <w:rFonts w:ascii="Times New Roman" w:hAnsi="Times New Roman"/>
          <w:b/>
          <w:sz w:val="24"/>
          <w:szCs w:val="24"/>
          <w:lang w:val="en-US"/>
        </w:rPr>
        <w:t>registerrecipe.php</w:t>
      </w:r>
      <w:proofErr w:type="spellEnd"/>
    </w:p>
    <w:p w:rsidR="00321327" w:rsidRDefault="00321327" w:rsidP="00C74733">
      <w:pPr>
        <w:spacing w:line="240" w:lineRule="auto"/>
        <w:ind w:left="720"/>
        <w:rPr>
          <w:rFonts w:ascii="Times New Roman" w:hAnsi="Times New Roman"/>
          <w:sz w:val="24"/>
          <w:szCs w:val="24"/>
        </w:rPr>
      </w:pPr>
    </w:p>
    <w:p w:rsidR="00321327" w:rsidRDefault="00681E03" w:rsidP="00C74733">
      <w:pPr>
        <w:pageBreakBefore/>
        <w:spacing w:line="240" w:lineRule="auto"/>
        <w:ind w:left="720"/>
        <w:rPr>
          <w:rFonts w:ascii="Times New Roman" w:hAnsi="Times New Roman"/>
          <w:sz w:val="24"/>
          <w:szCs w:val="24"/>
        </w:rPr>
      </w:pPr>
      <w:r>
        <w:rPr>
          <w:noProof/>
          <w:lang w:eastAsia="el-GR"/>
        </w:rPr>
        <w:lastRenderedPageBreak/>
        <w:drawing>
          <wp:anchor distT="0" distB="0" distL="0" distR="0" simplePos="0" relativeHeight="251650560" behindDoc="0" locked="0" layoutInCell="1" allowOverlap="1">
            <wp:simplePos x="0" y="0"/>
            <wp:positionH relativeFrom="margin">
              <wp:align>left</wp:align>
            </wp:positionH>
            <wp:positionV relativeFrom="paragraph">
              <wp:posOffset>-432</wp:posOffset>
            </wp:positionV>
            <wp:extent cx="4231758" cy="9253018"/>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1758" cy="9253018"/>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F6705C" w:rsidRPr="00F6705C" w:rsidRDefault="00F6705C" w:rsidP="00F6705C">
      <w:pPr>
        <w:spacing w:line="240" w:lineRule="auto"/>
        <w:ind w:left="360"/>
      </w:pPr>
    </w:p>
    <w:p w:rsidR="00321327" w:rsidRDefault="006B5995" w:rsidP="00C74733">
      <w:pPr>
        <w:numPr>
          <w:ilvl w:val="0"/>
          <w:numId w:val="1"/>
        </w:numPr>
        <w:spacing w:line="240" w:lineRule="auto"/>
      </w:pPr>
      <w:r>
        <w:rPr>
          <w:noProof/>
          <w:lang w:eastAsia="el-GR"/>
        </w:rPr>
        <w:drawing>
          <wp:anchor distT="0" distB="0" distL="0" distR="0" simplePos="0" relativeHeight="251651584" behindDoc="0" locked="0" layoutInCell="1" allowOverlap="1" wp14:anchorId="1E6FA100" wp14:editId="3B803A11">
            <wp:simplePos x="0" y="0"/>
            <wp:positionH relativeFrom="margin">
              <wp:align>left</wp:align>
            </wp:positionH>
            <wp:positionV relativeFrom="paragraph">
              <wp:posOffset>248285</wp:posOffset>
            </wp:positionV>
            <wp:extent cx="3965575" cy="819721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5575" cy="81972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spellStart"/>
      <w:r w:rsidR="00681E03">
        <w:rPr>
          <w:rFonts w:ascii="Times New Roman" w:hAnsi="Times New Roman"/>
          <w:b/>
          <w:sz w:val="24"/>
          <w:szCs w:val="24"/>
          <w:lang w:val="en-US"/>
        </w:rPr>
        <w:t>submitrecipe.php</w:t>
      </w:r>
      <w:proofErr w:type="spellEnd"/>
    </w:p>
    <w:p w:rsidR="00321327" w:rsidRDefault="00681E03" w:rsidP="00C74733">
      <w:pPr>
        <w:pageBreakBefore/>
        <w:spacing w:line="240" w:lineRule="auto"/>
        <w:ind w:left="720"/>
        <w:rPr>
          <w:rFonts w:ascii="Times New Roman" w:hAnsi="Times New Roman"/>
          <w:sz w:val="24"/>
          <w:szCs w:val="24"/>
        </w:rPr>
      </w:pPr>
      <w:r>
        <w:rPr>
          <w:noProof/>
          <w:lang w:eastAsia="el-GR"/>
        </w:rPr>
        <w:lastRenderedPageBreak/>
        <w:drawing>
          <wp:anchor distT="0" distB="0" distL="0" distR="0" simplePos="0" relativeHeight="251652608" behindDoc="0" locked="0" layoutInCell="1" allowOverlap="1">
            <wp:simplePos x="0" y="0"/>
            <wp:positionH relativeFrom="margin">
              <wp:align>left</wp:align>
            </wp:positionH>
            <wp:positionV relativeFrom="paragraph">
              <wp:posOffset>0</wp:posOffset>
            </wp:positionV>
            <wp:extent cx="4295140" cy="921512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5140" cy="92151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21327" w:rsidRDefault="00681E03" w:rsidP="00C74733">
      <w:pPr>
        <w:pageBreakBefore/>
        <w:spacing w:line="240" w:lineRule="auto"/>
        <w:ind w:left="720"/>
        <w:rPr>
          <w:rFonts w:ascii="Times New Roman" w:hAnsi="Times New Roman"/>
          <w:sz w:val="24"/>
          <w:szCs w:val="24"/>
        </w:rPr>
      </w:pPr>
      <w:r>
        <w:rPr>
          <w:noProof/>
          <w:lang w:eastAsia="el-GR"/>
        </w:rPr>
        <w:lastRenderedPageBreak/>
        <w:drawing>
          <wp:anchor distT="0" distB="0" distL="0" distR="0" simplePos="0" relativeHeight="251653632" behindDoc="0" locked="0" layoutInCell="1" allowOverlap="1">
            <wp:simplePos x="0" y="0"/>
            <wp:positionH relativeFrom="margin">
              <wp:align>left</wp:align>
            </wp:positionH>
            <wp:positionV relativeFrom="paragraph">
              <wp:posOffset>0</wp:posOffset>
            </wp:positionV>
            <wp:extent cx="4529455" cy="9185910"/>
            <wp:effectExtent l="0" t="0" r="444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9455" cy="91859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21327" w:rsidRDefault="00F6705C" w:rsidP="00C74733">
      <w:pPr>
        <w:numPr>
          <w:ilvl w:val="0"/>
          <w:numId w:val="1"/>
        </w:numPr>
        <w:spacing w:line="240" w:lineRule="auto"/>
      </w:pPr>
      <w:r>
        <w:rPr>
          <w:noProof/>
          <w:lang w:eastAsia="el-GR"/>
        </w:rPr>
        <w:lastRenderedPageBreak/>
        <w:drawing>
          <wp:anchor distT="0" distB="0" distL="0" distR="0" simplePos="0" relativeHeight="251654656" behindDoc="0" locked="0" layoutInCell="1" allowOverlap="1" wp14:anchorId="1788E452" wp14:editId="79ABE32B">
            <wp:simplePos x="0" y="0"/>
            <wp:positionH relativeFrom="margin">
              <wp:align>left</wp:align>
            </wp:positionH>
            <wp:positionV relativeFrom="paragraph">
              <wp:posOffset>297180</wp:posOffset>
            </wp:positionV>
            <wp:extent cx="3880485" cy="8169275"/>
            <wp:effectExtent l="0" t="0" r="5715"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0485" cy="81692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spellStart"/>
      <w:r w:rsidR="00681E03">
        <w:rPr>
          <w:rFonts w:ascii="Times New Roman" w:hAnsi="Times New Roman"/>
          <w:b/>
          <w:sz w:val="24"/>
          <w:szCs w:val="24"/>
          <w:lang w:val="en-US"/>
        </w:rPr>
        <w:t>searchrecipe.php</w:t>
      </w:r>
      <w:proofErr w:type="spellEnd"/>
    </w:p>
    <w:p w:rsidR="00321327" w:rsidRDefault="00321327" w:rsidP="00C74733">
      <w:pPr>
        <w:spacing w:line="240" w:lineRule="auto"/>
        <w:ind w:left="720"/>
        <w:rPr>
          <w:rFonts w:ascii="Times New Roman" w:hAnsi="Times New Roman"/>
          <w:sz w:val="24"/>
          <w:szCs w:val="24"/>
        </w:rPr>
      </w:pPr>
    </w:p>
    <w:p w:rsidR="00321327" w:rsidRDefault="00681E03" w:rsidP="00C74733">
      <w:pPr>
        <w:spacing w:line="240" w:lineRule="auto"/>
        <w:ind w:left="720"/>
        <w:rPr>
          <w:rFonts w:ascii="Times New Roman" w:hAnsi="Times New Roman"/>
          <w:sz w:val="24"/>
          <w:szCs w:val="24"/>
        </w:rPr>
      </w:pPr>
      <w:r>
        <w:rPr>
          <w:noProof/>
          <w:lang w:eastAsia="el-GR"/>
        </w:rPr>
        <w:lastRenderedPageBreak/>
        <w:drawing>
          <wp:anchor distT="0" distB="0" distL="0" distR="0" simplePos="0" relativeHeight="251655680" behindDoc="0" locked="0" layoutInCell="1" allowOverlap="1">
            <wp:simplePos x="0" y="0"/>
            <wp:positionH relativeFrom="margin">
              <wp:align>left</wp:align>
            </wp:positionH>
            <wp:positionV relativeFrom="paragraph">
              <wp:posOffset>0</wp:posOffset>
            </wp:positionV>
            <wp:extent cx="4486910" cy="8914130"/>
            <wp:effectExtent l="0" t="0" r="889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6910" cy="89141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21327" w:rsidRDefault="00F6705C" w:rsidP="00C74733">
      <w:pPr>
        <w:numPr>
          <w:ilvl w:val="0"/>
          <w:numId w:val="1"/>
        </w:numPr>
        <w:spacing w:line="240" w:lineRule="auto"/>
      </w:pPr>
      <w:r>
        <w:rPr>
          <w:noProof/>
          <w:lang w:eastAsia="el-GR"/>
        </w:rPr>
        <w:lastRenderedPageBreak/>
        <w:drawing>
          <wp:anchor distT="0" distB="0" distL="0" distR="0" simplePos="0" relativeHeight="251656704" behindDoc="0" locked="0" layoutInCell="1" allowOverlap="1" wp14:anchorId="41BD9BB5" wp14:editId="220B3C3B">
            <wp:simplePos x="0" y="0"/>
            <wp:positionH relativeFrom="margin">
              <wp:align>left</wp:align>
            </wp:positionH>
            <wp:positionV relativeFrom="paragraph">
              <wp:posOffset>233680</wp:posOffset>
            </wp:positionV>
            <wp:extent cx="4263390" cy="8326755"/>
            <wp:effectExtent l="0" t="0" r="381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3390" cy="83267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spellStart"/>
      <w:r w:rsidR="00681E03">
        <w:rPr>
          <w:rFonts w:ascii="Times New Roman" w:hAnsi="Times New Roman"/>
          <w:b/>
          <w:sz w:val="24"/>
          <w:szCs w:val="24"/>
          <w:lang w:val="en-US"/>
        </w:rPr>
        <w:t>searchcategory.php</w:t>
      </w:r>
      <w:proofErr w:type="spellEnd"/>
    </w:p>
    <w:p w:rsidR="00321327" w:rsidRDefault="006B5995" w:rsidP="00C74733">
      <w:pPr>
        <w:pageBreakBefore/>
        <w:spacing w:line="240" w:lineRule="auto"/>
        <w:ind w:left="720"/>
        <w:rPr>
          <w:rFonts w:ascii="Times New Roman" w:hAnsi="Times New Roman"/>
          <w:sz w:val="24"/>
          <w:szCs w:val="24"/>
        </w:rPr>
      </w:pPr>
      <w:r>
        <w:rPr>
          <w:noProof/>
          <w:lang w:eastAsia="el-GR"/>
        </w:rPr>
        <w:lastRenderedPageBreak/>
        <w:drawing>
          <wp:anchor distT="0" distB="0" distL="0" distR="0" simplePos="0" relativeHeight="251658752" behindDoc="0" locked="0" layoutInCell="1" allowOverlap="1" wp14:anchorId="697DADE1" wp14:editId="1584755F">
            <wp:simplePos x="0" y="0"/>
            <wp:positionH relativeFrom="margin">
              <wp:align>left</wp:align>
            </wp:positionH>
            <wp:positionV relativeFrom="paragraph">
              <wp:posOffset>0</wp:posOffset>
            </wp:positionV>
            <wp:extent cx="5079365" cy="8676005"/>
            <wp:effectExtent l="0" t="0" r="698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9365" cy="86760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6705C">
        <w:rPr>
          <w:noProof/>
          <w:lang w:eastAsia="el-GR"/>
        </w:rPr>
        <w:drawing>
          <wp:anchor distT="0" distB="0" distL="0" distR="0" simplePos="0" relativeHeight="251657728" behindDoc="0" locked="0" layoutInCell="1" allowOverlap="1" wp14:anchorId="147FD7CE" wp14:editId="0786AD77">
            <wp:simplePos x="0" y="0"/>
            <wp:positionH relativeFrom="margin">
              <wp:align>left</wp:align>
            </wp:positionH>
            <wp:positionV relativeFrom="paragraph">
              <wp:posOffset>596</wp:posOffset>
            </wp:positionV>
            <wp:extent cx="4455042" cy="8094945"/>
            <wp:effectExtent l="0" t="0" r="3175"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5042" cy="80949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21327" w:rsidRPr="00E83181" w:rsidRDefault="00E83181" w:rsidP="00E83181">
      <w:pPr>
        <w:numPr>
          <w:ilvl w:val="0"/>
          <w:numId w:val="1"/>
        </w:numPr>
        <w:spacing w:line="240" w:lineRule="auto"/>
      </w:pPr>
      <w:r>
        <w:rPr>
          <w:noProof/>
          <w:lang w:eastAsia="el-GR"/>
        </w:rPr>
        <w:lastRenderedPageBreak/>
        <w:drawing>
          <wp:anchor distT="0" distB="0" distL="0" distR="0" simplePos="0" relativeHeight="251659776" behindDoc="0" locked="0" layoutInCell="1" allowOverlap="1" wp14:anchorId="1B206B5D" wp14:editId="45C394B1">
            <wp:simplePos x="0" y="0"/>
            <wp:positionH relativeFrom="margin">
              <wp:posOffset>15875</wp:posOffset>
            </wp:positionH>
            <wp:positionV relativeFrom="paragraph">
              <wp:posOffset>191135</wp:posOffset>
            </wp:positionV>
            <wp:extent cx="5836920" cy="4124960"/>
            <wp:effectExtent l="0" t="0" r="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6920" cy="41249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l-GR"/>
        </w:rPr>
        <w:drawing>
          <wp:anchor distT="0" distB="0" distL="0" distR="0" simplePos="0" relativeHeight="251660800" behindDoc="0" locked="0" layoutInCell="1" allowOverlap="1" wp14:anchorId="55BC7C6C" wp14:editId="3AFE1BAB">
            <wp:simplePos x="0" y="0"/>
            <wp:positionH relativeFrom="margin">
              <wp:align>left</wp:align>
            </wp:positionH>
            <wp:positionV relativeFrom="paragraph">
              <wp:posOffset>4305773</wp:posOffset>
            </wp:positionV>
            <wp:extent cx="3997325" cy="4411980"/>
            <wp:effectExtent l="0" t="0" r="3175"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7325" cy="44119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spellStart"/>
      <w:r w:rsidR="00681E03">
        <w:rPr>
          <w:rFonts w:ascii="Times New Roman" w:hAnsi="Times New Roman"/>
          <w:b/>
          <w:sz w:val="24"/>
          <w:szCs w:val="24"/>
          <w:lang w:val="en-US"/>
        </w:rPr>
        <w:t>searchrecipequantity.php</w:t>
      </w:r>
      <w:proofErr w:type="spellEnd"/>
    </w:p>
    <w:p w:rsidR="00321327" w:rsidRDefault="00681E03" w:rsidP="00C74733">
      <w:pPr>
        <w:pageBreakBefore/>
        <w:spacing w:line="240" w:lineRule="auto"/>
        <w:ind w:left="720"/>
        <w:rPr>
          <w:rFonts w:ascii="Times New Roman" w:hAnsi="Times New Roman"/>
          <w:sz w:val="24"/>
          <w:szCs w:val="24"/>
        </w:rPr>
      </w:pPr>
      <w:r>
        <w:rPr>
          <w:noProof/>
          <w:lang w:eastAsia="el-GR"/>
        </w:rPr>
        <w:lastRenderedPageBreak/>
        <w:drawing>
          <wp:anchor distT="0" distB="0" distL="0" distR="0" simplePos="0" relativeHeight="251661824" behindDoc="0" locked="0" layoutInCell="1" allowOverlap="1">
            <wp:simplePos x="0" y="0"/>
            <wp:positionH relativeFrom="margin">
              <wp:align>left</wp:align>
            </wp:positionH>
            <wp:positionV relativeFrom="paragraph">
              <wp:posOffset>0</wp:posOffset>
            </wp:positionV>
            <wp:extent cx="4263390" cy="9142095"/>
            <wp:effectExtent l="0" t="0" r="381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3390" cy="91420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21327" w:rsidRDefault="00F6705C" w:rsidP="00C74733">
      <w:pPr>
        <w:numPr>
          <w:ilvl w:val="0"/>
          <w:numId w:val="1"/>
        </w:numPr>
        <w:spacing w:line="240" w:lineRule="auto"/>
      </w:pPr>
      <w:r>
        <w:rPr>
          <w:noProof/>
          <w:lang w:eastAsia="el-GR"/>
        </w:rPr>
        <w:lastRenderedPageBreak/>
        <w:drawing>
          <wp:anchor distT="0" distB="0" distL="0" distR="0" simplePos="0" relativeHeight="251662848" behindDoc="0" locked="0" layoutInCell="1" allowOverlap="1" wp14:anchorId="51C225F9" wp14:editId="2037B05A">
            <wp:simplePos x="0" y="0"/>
            <wp:positionH relativeFrom="margin">
              <wp:align>left</wp:align>
            </wp:positionH>
            <wp:positionV relativeFrom="paragraph">
              <wp:posOffset>373823</wp:posOffset>
            </wp:positionV>
            <wp:extent cx="4093210" cy="8351520"/>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3210" cy="8351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spellStart"/>
      <w:r w:rsidR="00681E03">
        <w:rPr>
          <w:rFonts w:ascii="Times New Roman" w:hAnsi="Times New Roman"/>
          <w:b/>
          <w:sz w:val="24"/>
          <w:szCs w:val="24"/>
          <w:lang w:val="en-US"/>
        </w:rPr>
        <w:t>viewrecipes.php</w:t>
      </w:r>
      <w:proofErr w:type="spellEnd"/>
    </w:p>
    <w:p w:rsidR="00321327" w:rsidRDefault="00681E03" w:rsidP="00C74733">
      <w:pPr>
        <w:pageBreakBefore/>
        <w:spacing w:line="240" w:lineRule="auto"/>
        <w:ind w:left="720"/>
        <w:rPr>
          <w:rFonts w:ascii="Times New Roman" w:hAnsi="Times New Roman"/>
          <w:sz w:val="24"/>
          <w:szCs w:val="24"/>
        </w:rPr>
      </w:pPr>
      <w:r>
        <w:rPr>
          <w:noProof/>
          <w:lang w:eastAsia="el-GR"/>
        </w:rPr>
        <w:lastRenderedPageBreak/>
        <w:drawing>
          <wp:anchor distT="0" distB="0" distL="0" distR="0" simplePos="0" relativeHeight="251663872" behindDoc="0" locked="0" layoutInCell="1" allowOverlap="1">
            <wp:simplePos x="0" y="0"/>
            <wp:positionH relativeFrom="margin">
              <wp:align>left</wp:align>
            </wp:positionH>
            <wp:positionV relativeFrom="paragraph">
              <wp:posOffset>0</wp:posOffset>
            </wp:positionV>
            <wp:extent cx="5051425" cy="8622665"/>
            <wp:effectExtent l="0" t="0" r="0" b="698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1425" cy="86226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21327" w:rsidRDefault="00681E03" w:rsidP="00C74733">
      <w:pPr>
        <w:numPr>
          <w:ilvl w:val="0"/>
          <w:numId w:val="1"/>
        </w:numPr>
        <w:spacing w:line="240" w:lineRule="auto"/>
      </w:pPr>
      <w:proofErr w:type="spellStart"/>
      <w:r>
        <w:rPr>
          <w:rFonts w:ascii="Times New Roman" w:hAnsi="Times New Roman"/>
          <w:b/>
          <w:sz w:val="24"/>
          <w:szCs w:val="24"/>
          <w:lang w:val="en-US"/>
        </w:rPr>
        <w:lastRenderedPageBreak/>
        <w:t>openrecipe.php</w:t>
      </w:r>
      <w:proofErr w:type="spellEnd"/>
    </w:p>
    <w:p w:rsidR="00321327" w:rsidRDefault="00E83181" w:rsidP="00C74733">
      <w:pPr>
        <w:spacing w:line="240" w:lineRule="auto"/>
        <w:ind w:left="720"/>
        <w:rPr>
          <w:rFonts w:ascii="Times New Roman" w:hAnsi="Times New Roman"/>
          <w:sz w:val="24"/>
          <w:szCs w:val="24"/>
        </w:rPr>
      </w:pPr>
      <w:r>
        <w:rPr>
          <w:noProof/>
          <w:lang w:eastAsia="el-GR"/>
        </w:rPr>
        <w:drawing>
          <wp:anchor distT="0" distB="0" distL="0" distR="0" simplePos="0" relativeHeight="251674112" behindDoc="0" locked="0" layoutInCell="1" allowOverlap="1" wp14:anchorId="553341A1" wp14:editId="2A69A0B2">
            <wp:simplePos x="0" y="0"/>
            <wp:positionH relativeFrom="margin">
              <wp:posOffset>-111450</wp:posOffset>
            </wp:positionH>
            <wp:positionV relativeFrom="paragraph">
              <wp:posOffset>541817</wp:posOffset>
            </wp:positionV>
            <wp:extent cx="6155690" cy="64008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5690" cy="6400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F6705C" w:rsidRPr="00F6705C" w:rsidRDefault="00681E03" w:rsidP="00E83181">
      <w:pPr>
        <w:pageBreakBefore/>
        <w:spacing w:line="240" w:lineRule="auto"/>
      </w:pPr>
      <w:bookmarkStart w:id="0" w:name="_GoBack"/>
      <w:r>
        <w:rPr>
          <w:noProof/>
          <w:lang w:eastAsia="el-GR"/>
        </w:rPr>
        <w:lastRenderedPageBreak/>
        <w:drawing>
          <wp:anchor distT="0" distB="0" distL="0" distR="0" simplePos="0" relativeHeight="251664896" behindDoc="0" locked="0" layoutInCell="1" allowOverlap="1">
            <wp:simplePos x="0" y="0"/>
            <wp:positionH relativeFrom="margin">
              <wp:posOffset>-5715</wp:posOffset>
            </wp:positionH>
            <wp:positionV relativeFrom="paragraph">
              <wp:posOffset>60</wp:posOffset>
            </wp:positionV>
            <wp:extent cx="5941695" cy="7208520"/>
            <wp:effectExtent l="0" t="0" r="190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1695" cy="7208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End w:id="0"/>
    </w:p>
    <w:p w:rsidR="00321327" w:rsidRDefault="00F6705C" w:rsidP="00C74733">
      <w:pPr>
        <w:numPr>
          <w:ilvl w:val="0"/>
          <w:numId w:val="1"/>
        </w:numPr>
        <w:spacing w:line="240" w:lineRule="auto"/>
      </w:pPr>
      <w:r>
        <w:rPr>
          <w:noProof/>
          <w:lang w:eastAsia="el-GR"/>
        </w:rPr>
        <w:lastRenderedPageBreak/>
        <w:drawing>
          <wp:anchor distT="0" distB="0" distL="0" distR="0" simplePos="0" relativeHeight="251665920" behindDoc="0" locked="0" layoutInCell="1" allowOverlap="1" wp14:anchorId="0123519C" wp14:editId="42FE6BB8">
            <wp:simplePos x="0" y="0"/>
            <wp:positionH relativeFrom="margin">
              <wp:align>left</wp:align>
            </wp:positionH>
            <wp:positionV relativeFrom="paragraph">
              <wp:posOffset>201930</wp:posOffset>
            </wp:positionV>
            <wp:extent cx="3646805" cy="851598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46805" cy="85159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spellStart"/>
      <w:r w:rsidR="00681E03">
        <w:rPr>
          <w:rFonts w:ascii="Times New Roman" w:hAnsi="Times New Roman"/>
          <w:b/>
          <w:sz w:val="24"/>
          <w:szCs w:val="24"/>
          <w:lang w:val="en-US"/>
        </w:rPr>
        <w:t>insertmaterials.php</w:t>
      </w:r>
      <w:proofErr w:type="spellEnd"/>
    </w:p>
    <w:p w:rsidR="00321327" w:rsidRDefault="00F6705C" w:rsidP="00C74733">
      <w:pPr>
        <w:numPr>
          <w:ilvl w:val="0"/>
          <w:numId w:val="1"/>
        </w:numPr>
        <w:spacing w:line="240" w:lineRule="auto"/>
      </w:pPr>
      <w:r>
        <w:rPr>
          <w:noProof/>
          <w:lang w:eastAsia="el-GR"/>
        </w:rPr>
        <w:lastRenderedPageBreak/>
        <w:drawing>
          <wp:anchor distT="0" distB="0" distL="0" distR="0" simplePos="0" relativeHeight="251666944" behindDoc="0" locked="0" layoutInCell="1" allowOverlap="1" wp14:anchorId="01972369" wp14:editId="1E362679">
            <wp:simplePos x="0" y="0"/>
            <wp:positionH relativeFrom="margin">
              <wp:align>left</wp:align>
            </wp:positionH>
            <wp:positionV relativeFrom="paragraph">
              <wp:posOffset>241300</wp:posOffset>
            </wp:positionV>
            <wp:extent cx="4039870" cy="84836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9870" cy="8483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spellStart"/>
      <w:r w:rsidR="00681E03">
        <w:rPr>
          <w:rFonts w:ascii="Times New Roman" w:hAnsi="Times New Roman"/>
          <w:b/>
          <w:sz w:val="24"/>
          <w:szCs w:val="24"/>
          <w:lang w:val="en-US"/>
        </w:rPr>
        <w:t>submitmaterial.php</w:t>
      </w:r>
      <w:proofErr w:type="spellEnd"/>
    </w:p>
    <w:p w:rsidR="00321327" w:rsidRDefault="00681E03" w:rsidP="00C74733">
      <w:pPr>
        <w:pageBreakBefore/>
        <w:spacing w:line="240" w:lineRule="auto"/>
        <w:ind w:left="720"/>
        <w:rPr>
          <w:rFonts w:ascii="Times New Roman" w:hAnsi="Times New Roman"/>
          <w:sz w:val="24"/>
          <w:szCs w:val="24"/>
        </w:rPr>
      </w:pPr>
      <w:r>
        <w:rPr>
          <w:noProof/>
          <w:lang w:eastAsia="el-GR"/>
        </w:rPr>
        <w:lastRenderedPageBreak/>
        <w:drawing>
          <wp:anchor distT="0" distB="0" distL="0" distR="0" simplePos="0" relativeHeight="251667968" behindDoc="0" locked="0" layoutInCell="1" allowOverlap="1">
            <wp:simplePos x="0" y="0"/>
            <wp:positionH relativeFrom="margin">
              <wp:align>left</wp:align>
            </wp:positionH>
            <wp:positionV relativeFrom="paragraph">
              <wp:posOffset>169545</wp:posOffset>
            </wp:positionV>
            <wp:extent cx="3465830" cy="855472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65830" cy="85547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21327" w:rsidRDefault="00F6705C" w:rsidP="00C74733">
      <w:pPr>
        <w:numPr>
          <w:ilvl w:val="0"/>
          <w:numId w:val="1"/>
        </w:numPr>
        <w:spacing w:line="240" w:lineRule="auto"/>
      </w:pPr>
      <w:r>
        <w:rPr>
          <w:noProof/>
          <w:lang w:eastAsia="el-GR"/>
        </w:rPr>
        <w:lastRenderedPageBreak/>
        <w:drawing>
          <wp:anchor distT="0" distB="0" distL="0" distR="0" simplePos="0" relativeHeight="251668992" behindDoc="0" locked="0" layoutInCell="1" allowOverlap="1" wp14:anchorId="737F5DE7" wp14:editId="78424F24">
            <wp:simplePos x="0" y="0"/>
            <wp:positionH relativeFrom="margin">
              <wp:align>left</wp:align>
            </wp:positionH>
            <wp:positionV relativeFrom="paragraph">
              <wp:posOffset>222885</wp:posOffset>
            </wp:positionV>
            <wp:extent cx="4624705" cy="8497570"/>
            <wp:effectExtent l="0" t="0" r="444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4705" cy="84975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spellStart"/>
      <w:r w:rsidR="00681E03">
        <w:rPr>
          <w:rFonts w:ascii="Times New Roman" w:hAnsi="Times New Roman"/>
          <w:b/>
          <w:sz w:val="24"/>
          <w:szCs w:val="24"/>
          <w:lang w:val="en-US"/>
        </w:rPr>
        <w:t>viewmaterials.php</w:t>
      </w:r>
      <w:proofErr w:type="spellEnd"/>
    </w:p>
    <w:p w:rsidR="00321327" w:rsidRDefault="00F6705C" w:rsidP="00C74733">
      <w:pPr>
        <w:numPr>
          <w:ilvl w:val="0"/>
          <w:numId w:val="1"/>
        </w:numPr>
        <w:spacing w:line="240" w:lineRule="auto"/>
      </w:pPr>
      <w:r>
        <w:rPr>
          <w:noProof/>
          <w:lang w:eastAsia="el-GR"/>
        </w:rPr>
        <w:lastRenderedPageBreak/>
        <w:drawing>
          <wp:anchor distT="0" distB="0" distL="0" distR="0" simplePos="0" relativeHeight="251670016" behindDoc="0" locked="0" layoutInCell="1" allowOverlap="1" wp14:anchorId="0BFD1935" wp14:editId="07BCCA11">
            <wp:simplePos x="0" y="0"/>
            <wp:positionH relativeFrom="margin">
              <wp:align>left</wp:align>
            </wp:positionH>
            <wp:positionV relativeFrom="paragraph">
              <wp:posOffset>329565</wp:posOffset>
            </wp:positionV>
            <wp:extent cx="3848735" cy="83858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8735" cy="83858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spellStart"/>
      <w:r w:rsidR="00681E03">
        <w:rPr>
          <w:rFonts w:ascii="Times New Roman" w:hAnsi="Times New Roman"/>
          <w:b/>
          <w:sz w:val="24"/>
          <w:szCs w:val="24"/>
          <w:lang w:val="en-US"/>
        </w:rPr>
        <w:t>updatematerial.php</w:t>
      </w:r>
      <w:proofErr w:type="spellEnd"/>
    </w:p>
    <w:p w:rsidR="00321327" w:rsidRDefault="00681E03" w:rsidP="00C74733">
      <w:pPr>
        <w:pageBreakBefore/>
        <w:spacing w:line="240" w:lineRule="auto"/>
        <w:ind w:left="720"/>
        <w:rPr>
          <w:rFonts w:ascii="Times New Roman" w:hAnsi="Times New Roman"/>
          <w:sz w:val="24"/>
          <w:szCs w:val="24"/>
        </w:rPr>
      </w:pPr>
      <w:r>
        <w:rPr>
          <w:noProof/>
          <w:lang w:eastAsia="el-GR"/>
        </w:rPr>
        <w:lastRenderedPageBreak/>
        <w:drawing>
          <wp:anchor distT="0" distB="0" distL="0" distR="0" simplePos="0" relativeHeight="251671040" behindDoc="0" locked="0" layoutInCell="1" allowOverlap="1">
            <wp:simplePos x="0" y="0"/>
            <wp:positionH relativeFrom="margin">
              <wp:align>left</wp:align>
            </wp:positionH>
            <wp:positionV relativeFrom="paragraph">
              <wp:posOffset>0</wp:posOffset>
            </wp:positionV>
            <wp:extent cx="3008630" cy="9271000"/>
            <wp:effectExtent l="0" t="0" r="1270"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8630" cy="9271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21327" w:rsidRDefault="00F6705C" w:rsidP="00C74733">
      <w:pPr>
        <w:numPr>
          <w:ilvl w:val="0"/>
          <w:numId w:val="1"/>
        </w:numPr>
        <w:spacing w:line="240" w:lineRule="auto"/>
      </w:pPr>
      <w:r>
        <w:rPr>
          <w:noProof/>
          <w:lang w:eastAsia="el-GR"/>
        </w:rPr>
        <w:lastRenderedPageBreak/>
        <w:drawing>
          <wp:anchor distT="0" distB="0" distL="0" distR="0" simplePos="0" relativeHeight="251672064" behindDoc="0" locked="0" layoutInCell="1" allowOverlap="1" wp14:anchorId="038C5547" wp14:editId="39B0259D">
            <wp:simplePos x="0" y="0"/>
            <wp:positionH relativeFrom="margin">
              <wp:align>left</wp:align>
            </wp:positionH>
            <wp:positionV relativeFrom="paragraph">
              <wp:posOffset>276225</wp:posOffset>
            </wp:positionV>
            <wp:extent cx="4124960" cy="8446135"/>
            <wp:effectExtent l="0" t="0" r="889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24960" cy="84461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681E03">
        <w:rPr>
          <w:rFonts w:ascii="Times New Roman" w:hAnsi="Times New Roman"/>
          <w:b/>
          <w:sz w:val="24"/>
          <w:szCs w:val="24"/>
          <w:lang w:val="en-US"/>
        </w:rPr>
        <w:t>updatematerial2.php</w:t>
      </w:r>
    </w:p>
    <w:p w:rsidR="00321327" w:rsidRDefault="00681E03" w:rsidP="00C74733">
      <w:pPr>
        <w:pageBreakBefore/>
        <w:spacing w:line="240" w:lineRule="auto"/>
        <w:ind w:left="720"/>
        <w:rPr>
          <w:rFonts w:ascii="Times New Roman" w:hAnsi="Times New Roman"/>
          <w:sz w:val="24"/>
          <w:szCs w:val="24"/>
        </w:rPr>
      </w:pPr>
      <w:r>
        <w:rPr>
          <w:noProof/>
          <w:lang w:eastAsia="el-GR"/>
        </w:rPr>
        <w:lastRenderedPageBreak/>
        <w:drawing>
          <wp:anchor distT="0" distB="0" distL="0" distR="0" simplePos="0" relativeHeight="251673088" behindDoc="0" locked="0" layoutInCell="1" allowOverlap="1">
            <wp:simplePos x="0" y="0"/>
            <wp:positionH relativeFrom="margin">
              <wp:align>left</wp:align>
            </wp:positionH>
            <wp:positionV relativeFrom="paragraph">
              <wp:posOffset>0</wp:posOffset>
            </wp:positionV>
            <wp:extent cx="2997835" cy="882777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97835" cy="88277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21327" w:rsidRDefault="00E83181" w:rsidP="00C74733">
      <w:pPr>
        <w:numPr>
          <w:ilvl w:val="0"/>
          <w:numId w:val="1"/>
        </w:numPr>
        <w:spacing w:line="240" w:lineRule="auto"/>
      </w:pPr>
      <w:r>
        <w:rPr>
          <w:noProof/>
          <w:lang w:eastAsia="el-GR"/>
        </w:rPr>
        <w:lastRenderedPageBreak/>
        <w:drawing>
          <wp:anchor distT="0" distB="0" distL="0" distR="0" simplePos="0" relativeHeight="251675136" behindDoc="0" locked="0" layoutInCell="1" allowOverlap="1" wp14:anchorId="2BD02362" wp14:editId="6AEA2CF5">
            <wp:simplePos x="0" y="0"/>
            <wp:positionH relativeFrom="margin">
              <wp:align>left</wp:align>
            </wp:positionH>
            <wp:positionV relativeFrom="paragraph">
              <wp:posOffset>382270</wp:posOffset>
            </wp:positionV>
            <wp:extent cx="5568950" cy="6262370"/>
            <wp:effectExtent l="0" t="0" r="0" b="508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8950" cy="6262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681E03">
        <w:rPr>
          <w:rFonts w:ascii="Times New Roman" w:hAnsi="Times New Roman"/>
          <w:b/>
          <w:sz w:val="24"/>
          <w:szCs w:val="24"/>
          <w:lang w:val="en-US"/>
        </w:rPr>
        <w:t>style.css</w:t>
      </w:r>
    </w:p>
    <w:p w:rsidR="00321327" w:rsidRDefault="00321327" w:rsidP="00C74733">
      <w:pPr>
        <w:spacing w:line="240" w:lineRule="auto"/>
        <w:ind w:left="720"/>
        <w:rPr>
          <w:rFonts w:ascii="Times New Roman" w:hAnsi="Times New Roman"/>
          <w:sz w:val="24"/>
          <w:szCs w:val="24"/>
        </w:rPr>
      </w:pPr>
    </w:p>
    <w:p w:rsidR="00321327" w:rsidRDefault="00321327" w:rsidP="00C74733">
      <w:pPr>
        <w:spacing w:line="240" w:lineRule="auto"/>
        <w:rPr>
          <w:rFonts w:ascii="Times New Roman" w:hAnsi="Times New Roman"/>
          <w:sz w:val="26"/>
          <w:szCs w:val="26"/>
        </w:rPr>
      </w:pPr>
    </w:p>
    <w:p w:rsidR="00321327" w:rsidRDefault="00681E03" w:rsidP="00C74733">
      <w:pPr>
        <w:pageBreakBefore/>
        <w:spacing w:line="240" w:lineRule="auto"/>
      </w:pPr>
      <w:r>
        <w:rPr>
          <w:noProof/>
          <w:lang w:eastAsia="el-GR"/>
        </w:rPr>
        <w:lastRenderedPageBreak/>
        <w:drawing>
          <wp:anchor distT="0" distB="0" distL="0" distR="0" simplePos="0" relativeHeight="251676160" behindDoc="0" locked="0" layoutInCell="1" allowOverlap="1">
            <wp:simplePos x="0" y="0"/>
            <wp:positionH relativeFrom="margin">
              <wp:align>left</wp:align>
            </wp:positionH>
            <wp:positionV relativeFrom="paragraph">
              <wp:posOffset>0</wp:posOffset>
            </wp:positionV>
            <wp:extent cx="5553710" cy="6294120"/>
            <wp:effectExtent l="0" t="0" r="889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53710" cy="62941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sectPr w:rsidR="00321327" w:rsidSect="00CD5CB6">
      <w:footerReference w:type="default" r:id="rId56"/>
      <w:pgSz w:w="11906" w:h="16838"/>
      <w:pgMar w:top="1440" w:right="1800" w:bottom="1440" w:left="1800" w:header="720" w:footer="708" w:gutter="0"/>
      <w:pgNumType w:start="0"/>
      <w:cols w:space="720"/>
      <w:titlePg/>
      <w:docGrid w:linePitch="600" w:charSpace="3686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4350" w:rsidRDefault="00A54350">
      <w:pPr>
        <w:spacing w:after="0" w:line="240" w:lineRule="auto"/>
      </w:pPr>
      <w:r>
        <w:separator/>
      </w:r>
    </w:p>
  </w:endnote>
  <w:endnote w:type="continuationSeparator" w:id="0">
    <w:p w:rsidR="00A54350" w:rsidRDefault="00A543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Arial">
    <w:panose1 w:val="020B0604020202020204"/>
    <w:charset w:val="A1"/>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游ゴシック Light">
    <w:panose1 w:val="00000000000000000000"/>
    <w:charset w:val="80"/>
    <w:family w:val="roman"/>
    <w:notTrueType/>
    <w:pitch w:val="default"/>
  </w:font>
  <w:font w:name="Calibri Light">
    <w:panose1 w:val="020F0302020204030204"/>
    <w:charset w:val="A1"/>
    <w:family w:val="swiss"/>
    <w:pitch w:val="variable"/>
    <w:sig w:usb0="A00002EF" w:usb1="4000207B" w:usb2="00000000" w:usb3="00000000" w:csb0="000001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327" w:rsidRDefault="00681E03">
    <w:pPr>
      <w:pStyle w:val="a8"/>
      <w:jc w:val="right"/>
    </w:pPr>
    <w:r>
      <w:rPr>
        <w:b/>
        <w:sz w:val="26"/>
        <w:szCs w:val="26"/>
      </w:rPr>
      <w:fldChar w:fldCharType="begin"/>
    </w:r>
    <w:r>
      <w:rPr>
        <w:b/>
        <w:sz w:val="26"/>
        <w:szCs w:val="26"/>
      </w:rPr>
      <w:instrText xml:space="preserve"> PAGE </w:instrText>
    </w:r>
    <w:r>
      <w:rPr>
        <w:b/>
        <w:sz w:val="26"/>
        <w:szCs w:val="26"/>
      </w:rPr>
      <w:fldChar w:fldCharType="separate"/>
    </w:r>
    <w:r w:rsidR="00160765">
      <w:rPr>
        <w:b/>
        <w:noProof/>
        <w:sz w:val="26"/>
        <w:szCs w:val="26"/>
      </w:rPr>
      <w:t>20</w:t>
    </w:r>
    <w:r>
      <w:rPr>
        <w:b/>
        <w:sz w:val="26"/>
        <w:szCs w:val="26"/>
      </w:rPr>
      <w:fldChar w:fldCharType="end"/>
    </w:r>
  </w:p>
  <w:p w:rsidR="00321327" w:rsidRDefault="00321327">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4350" w:rsidRDefault="00A54350">
      <w:pPr>
        <w:spacing w:after="0" w:line="240" w:lineRule="auto"/>
      </w:pPr>
      <w:r>
        <w:separator/>
      </w:r>
    </w:p>
  </w:footnote>
  <w:footnote w:type="continuationSeparator" w:id="0">
    <w:p w:rsidR="00A54350" w:rsidRDefault="00A543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00000001"/>
    <w:name w:val="WW8Num1"/>
    <w:lvl w:ilvl="0">
      <w:start w:val="1"/>
      <w:numFmt w:val="decimal"/>
      <w:lvlText w:val="%1."/>
      <w:lvlJc w:val="left"/>
      <w:pPr>
        <w:tabs>
          <w:tab w:val="num" w:pos="0"/>
        </w:tabs>
        <w:ind w:left="720" w:hanging="360"/>
      </w:pPr>
      <w:rPr>
        <w:rFonts w:ascii="Times New Roman" w:hAnsi="Times New Roman" w:cs="Times New Roman"/>
        <w:b/>
        <w:sz w:val="24"/>
        <w:szCs w:val="24"/>
      </w:rPr>
    </w:lvl>
  </w:abstractNum>
  <w:abstractNum w:abstractNumId="1">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hint="default"/>
        <w:sz w:val="24"/>
        <w:szCs w:val="24"/>
      </w:rPr>
    </w:lvl>
  </w:abstractNum>
  <w:abstractNum w:abstractNumId="2">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4CE94423"/>
    <w:multiLevelType w:val="hybridMultilevel"/>
    <w:tmpl w:val="759A31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E03"/>
    <w:rsid w:val="00160765"/>
    <w:rsid w:val="00321327"/>
    <w:rsid w:val="00637283"/>
    <w:rsid w:val="00681E03"/>
    <w:rsid w:val="006B5995"/>
    <w:rsid w:val="00787C29"/>
    <w:rsid w:val="00A54350"/>
    <w:rsid w:val="00C74733"/>
    <w:rsid w:val="00CD5CB6"/>
    <w:rsid w:val="00E83181"/>
    <w:rsid w:val="00F6705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418F3910-604F-430C-BF68-5F3962D23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spacing w:after="160" w:line="256" w:lineRule="auto"/>
    </w:pPr>
    <w:rPr>
      <w:rFonts w:ascii="Calibri" w:eastAsia="Calibri" w:hAnsi="Calibri"/>
      <w:sz w:val="22"/>
      <w:szCs w:val="22"/>
      <w:lang w:val="el-GR"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Times New Roman" w:hAnsi="Times New Roman" w:cs="Times New Roman"/>
      <w:b/>
      <w:sz w:val="24"/>
      <w:szCs w:val="24"/>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hint="default"/>
      <w:sz w:val="24"/>
      <w:szCs w:val="24"/>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1">
    <w:name w:val="Προεπιλεγμένη γραμματοσειρά1"/>
  </w:style>
  <w:style w:type="character" w:customStyle="1" w:styleId="Char">
    <w:name w:val="Κεφαλίδα Char"/>
    <w:rPr>
      <w:sz w:val="22"/>
      <w:szCs w:val="22"/>
    </w:rPr>
  </w:style>
  <w:style w:type="character" w:customStyle="1" w:styleId="Char0">
    <w:name w:val="Υποσέλιδο Char"/>
    <w:rPr>
      <w:sz w:val="22"/>
      <w:szCs w:val="22"/>
    </w:rPr>
  </w:style>
  <w:style w:type="paragraph" w:customStyle="1" w:styleId="a3">
    <w:name w:val="Επικεφαλίδα"/>
    <w:basedOn w:val="a"/>
    <w:next w:val="a4"/>
    <w:pPr>
      <w:keepNext/>
      <w:spacing w:before="240" w:after="120"/>
    </w:pPr>
    <w:rPr>
      <w:rFonts w:ascii="Arial" w:eastAsia="Microsoft YaHei" w:hAnsi="Arial" w:cs="Arial"/>
      <w:sz w:val="28"/>
      <w:szCs w:val="28"/>
    </w:rPr>
  </w:style>
  <w:style w:type="paragraph" w:styleId="a4">
    <w:name w:val="Body Text"/>
    <w:basedOn w:val="a"/>
    <w:pPr>
      <w:spacing w:after="120"/>
    </w:pPr>
  </w:style>
  <w:style w:type="paragraph" w:styleId="a5">
    <w:name w:val="List"/>
    <w:basedOn w:val="a4"/>
    <w:rPr>
      <w:rFonts w:cs="Arial"/>
    </w:rPr>
  </w:style>
  <w:style w:type="paragraph" w:customStyle="1" w:styleId="10">
    <w:name w:val="Λεζάντα1"/>
    <w:basedOn w:val="a"/>
    <w:pPr>
      <w:suppressLineNumbers/>
      <w:spacing w:before="120" w:after="120"/>
    </w:pPr>
    <w:rPr>
      <w:rFonts w:cs="Arial"/>
      <w:i/>
      <w:iCs/>
      <w:sz w:val="24"/>
      <w:szCs w:val="24"/>
    </w:rPr>
  </w:style>
  <w:style w:type="paragraph" w:customStyle="1" w:styleId="a6">
    <w:name w:val="Ευρετήριο"/>
    <w:basedOn w:val="a"/>
    <w:pPr>
      <w:suppressLineNumbers/>
    </w:pPr>
    <w:rPr>
      <w:rFonts w:cs="Arial"/>
    </w:rPr>
  </w:style>
  <w:style w:type="paragraph" w:customStyle="1" w:styleId="11">
    <w:name w:val="Παράγραφος λίστας1"/>
    <w:basedOn w:val="a"/>
    <w:pPr>
      <w:ind w:left="720"/>
    </w:pPr>
  </w:style>
  <w:style w:type="paragraph" w:styleId="a7">
    <w:name w:val="header"/>
    <w:basedOn w:val="a"/>
    <w:pPr>
      <w:tabs>
        <w:tab w:val="center" w:pos="4153"/>
        <w:tab w:val="right" w:pos="8306"/>
      </w:tabs>
    </w:pPr>
  </w:style>
  <w:style w:type="paragraph" w:styleId="a8">
    <w:name w:val="footer"/>
    <w:basedOn w:val="a"/>
    <w:pPr>
      <w:tabs>
        <w:tab w:val="center" w:pos="4153"/>
        <w:tab w:val="right" w:pos="8306"/>
      </w:tabs>
    </w:pPr>
  </w:style>
  <w:style w:type="paragraph" w:styleId="a9">
    <w:name w:val="List Paragraph"/>
    <w:basedOn w:val="a"/>
    <w:uiPriority w:val="34"/>
    <w:qFormat/>
    <w:rsid w:val="006372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40</Pages>
  <Words>264</Words>
  <Characters>1430</Characters>
  <Application>Microsoft Office Word</Application>
  <DocSecurity>0</DocSecurity>
  <Lines>11</Lines>
  <Paragraphs>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Admin</cp:lastModifiedBy>
  <cp:revision>7</cp:revision>
  <cp:lastPrinted>2017-01-17T19:08:00Z</cp:lastPrinted>
  <dcterms:created xsi:type="dcterms:W3CDTF">2017-01-17T19:08:00Z</dcterms:created>
  <dcterms:modified xsi:type="dcterms:W3CDTF">2017-01-17T21:41:00Z</dcterms:modified>
</cp:coreProperties>
</file>